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sectPr>
          <w:headerReference w:type="default" r:id="rId4"/>
          <w:footerReference w:type="default" r:id="rId5"/>
          <w:endnotePr>
            <w:numFmt w:val="decimal"/>
          </w:endnotePr>
          <w:pgSz w:w="11900" w:h="16840"/>
          <w:pgMar w:top="1440" w:right="1440" w:bottom="1440" w:left="1440" w:header="708" w:footer="708"/>
          <w:pgNumType w:fmt="decimal" w:start="1"/>
          <w:cols w:space="708"/>
        </w:sectPr>
      </w:pPr>
      <w:bookmarkStart w:id="0" w:name="Survey"/>
      <w:r>
        <w:rPr>
          <w:rFonts w:ascii="Candara" w:hAnsi="Candara" w:cs="Candara"/>
          <w:b/>
          <w:i w:val="0"/>
          <w:sz w:val="56"/>
          <w:szCs w:val="24"/>
        </w:rPr>
        <w:t>Survey</w:t>
      </w:r>
      <w:bookmarkEnd w:id="0"/>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bookmarkStart w:id="1" w:name="Questions"/>
      <w:r>
        <w:rPr>
          <w:rFonts w:ascii="Candara" w:hAnsi="Candara" w:cs="Candara"/>
          <w:b/>
          <w:i w:val="0"/>
          <w:sz w:val="56"/>
          <w:szCs w:val="24"/>
        </w:rPr>
        <w:t>Questions</w:t>
      </w:r>
      <w:bookmarkEnd w:id="1"/>
    </w:p>
    <w:p>
      <w:pPr>
        <w:numPr>
          <w:ilvl w:val="0"/>
          <w:numId w:val="1"/>
        </w:numPr>
        <w:spacing w:after="160" w:line="259" w:lineRule="auto"/>
        <w:jc w:val="left"/>
        <w:rPr>
          <w:rFonts w:ascii="Courier New" w:hAnsi="Courier New" w:cs="Courier New"/>
          <w:sz w:val="24"/>
          <w:szCs w:val="24"/>
          <w:rtl w:val="0"/>
        </w:rPr>
      </w:pPr>
      <w:r>
        <w:rPr>
          <w:rFonts w:ascii="Arial" w:hAnsi="Arial" w:cs="Arial"/>
          <w:b w:val="0"/>
          <w:i w:val="0"/>
          <w:sz w:val="22"/>
          <w:szCs w:val="24"/>
        </w:rPr>
        <w:t>Who are the users in the requirement? Pharmacist, Cashier, Admin, Store Owner</w:t>
      </w:r>
    </w:p>
    <w:p>
      <w:pPr>
        <w:numPr>
          <w:ilvl w:val="0"/>
          <w:numId w:val="1"/>
        </w:numPr>
        <w:spacing w:after="160" w:line="259" w:lineRule="auto"/>
        <w:jc w:val="left"/>
        <w:rPr>
          <w:rFonts w:ascii="Courier New" w:hAnsi="Courier New" w:cs="Courier New"/>
          <w:sz w:val="24"/>
          <w:szCs w:val="24"/>
        </w:rPr>
      </w:pPr>
      <w:r>
        <w:rPr>
          <w:rFonts w:ascii="Arial" w:hAnsi="Arial" w:cs="Arial"/>
          <w:b w:val="0"/>
          <w:i w:val="0"/>
          <w:sz w:val="22"/>
          <w:szCs w:val="24"/>
        </w:rPr>
        <w:t>What are the real user needs?</w:t>
      </w:r>
    </w:p>
    <w:p>
      <w:pPr>
        <w:numPr>
          <w:ilvl w:val="1"/>
          <w:numId w:val="1"/>
        </w:numPr>
        <w:spacing w:after="160" w:line="259" w:lineRule="auto"/>
        <w:jc w:val="left"/>
        <w:rPr>
          <w:rFonts w:ascii="Courier New" w:hAnsi="Courier New" w:cs="Courier New"/>
          <w:sz w:val="24"/>
          <w:szCs w:val="24"/>
          <w:rtl w:val="0"/>
        </w:rPr>
      </w:pPr>
      <w:r>
        <w:rPr>
          <w:rFonts w:ascii="Arial" w:hAnsi="Arial" w:cs="Arial"/>
          <w:b w:val="0"/>
          <w:i w:val="0"/>
          <w:sz w:val="22"/>
          <w:szCs w:val="24"/>
        </w:rPr>
        <w:t>Database application: web application</w:t>
      </w:r>
    </w:p>
    <w:p>
      <w:pPr>
        <w:numPr>
          <w:ilvl w:val="1"/>
          <w:numId w:val="1"/>
        </w:numPr>
        <w:spacing w:after="160" w:line="259" w:lineRule="auto"/>
        <w:jc w:val="left"/>
        <w:rPr>
          <w:rFonts w:ascii="Courier New" w:hAnsi="Courier New" w:cs="Courier New"/>
          <w:sz w:val="24"/>
          <w:szCs w:val="24"/>
        </w:rPr>
      </w:pPr>
      <w:r>
        <w:rPr>
          <w:rFonts w:ascii="Arial" w:hAnsi="Arial" w:cs="Arial"/>
          <w:b w:val="0"/>
          <w:i w:val="0"/>
          <w:sz w:val="22"/>
          <w:szCs w:val="24"/>
        </w:rPr>
        <w:t>UX/UI design:</w:t>
      </w:r>
    </w:p>
    <w:p>
      <w:pPr>
        <w:ind w:left="1800"/>
        <w:jc w:val="left"/>
        <w:rPr>
          <w:rFonts w:ascii="Courier New" w:hAnsi="Courier New" w:cs="Courier New"/>
          <w:sz w:val="24"/>
          <w:szCs w:val="24"/>
          <w:rtl w:val="0"/>
        </w:rPr>
      </w:pPr>
      <w:r>
        <w:rPr>
          <w:rFonts w:ascii="Courier New" w:hAnsi="Courier New" w:cs="Courier New"/>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153.75pt" o:allowincell="f">
            <v:imagedata r:id="rId6" o:title=""/>
          </v:shape>
        </w:pict>
      </w:r>
    </w:p>
    <w:p>
      <w:pPr>
        <w:ind w:left="1800"/>
        <w:jc w:val="left"/>
        <w:rPr>
          <w:rFonts w:ascii="Courier New" w:hAnsi="Courier New" w:cs="Courier New"/>
          <w:sz w:val="24"/>
          <w:szCs w:val="24"/>
        </w:rPr>
      </w:pPr>
      <w:r>
        <w:rPr>
          <w:rFonts w:ascii="Courier New" w:hAnsi="Courier New" w:cs="Courier New"/>
          <w:sz w:val="24"/>
          <w:szCs w:val="24"/>
        </w:rPr>
        <w:pict>
          <v:shape id="_x0000_i1026" type="#_x0000_t75" style="width:273.75pt;height:153.75pt" o:allowincell="f">
            <v:imagedata r:id="rId7" o:title=""/>
          </v:shape>
        </w:pict>
      </w:r>
    </w:p>
    <w:p>
      <w:pPr>
        <w:spacing w:after="160" w:line="259" w:lineRule="auto"/>
        <w:jc w:val="left"/>
        <w:rPr>
          <w:rFonts w:ascii="Calibri" w:hAnsi="Courier New" w:cs="Courier New"/>
          <w:b w:val="0"/>
          <w:i w:val="0"/>
          <w:sz w:val="22"/>
          <w:szCs w:val="24"/>
          <w:rtl w:val="0"/>
        </w:rPr>
      </w:pPr>
    </w:p>
    <w:p>
      <w:pPr>
        <w:pageBreakBefore/>
        <w:spacing w:after="160" w:line="259" w:lineRule="auto"/>
        <w:jc w:val="left"/>
        <w:rPr>
          <w:rFonts w:ascii="Calibri" w:hAnsi="Courier New" w:cs="Courier New"/>
          <w:b w:val="0"/>
          <w:i w:val="0"/>
          <w:sz w:val="22"/>
          <w:szCs w:val="24"/>
          <w:rtl w:val="0"/>
        </w:rPr>
      </w:pPr>
    </w:p>
    <w:p>
      <w:pPr>
        <w:numPr>
          <w:ilvl w:val="2"/>
          <w:numId w:val="2"/>
        </w:numPr>
        <w:tabs>
          <w:tab w:val="left" w:pos="1675"/>
          <w:tab w:val="left" w:pos="2160"/>
        </w:tabs>
        <w:rPr>
          <w:rFonts w:ascii="Courier New" w:hAnsi="Courier New" w:cs="Courier New"/>
          <w:sz w:val="24"/>
          <w:szCs w:val="24"/>
          <w:rtl w:val="0"/>
        </w:rPr>
      </w:pPr>
      <w:r>
        <w:rPr>
          <w:rFonts w:ascii="Arial" w:hAnsi="Arial" w:cs="Arial"/>
          <w:b w:val="0"/>
          <w:i w:val="0"/>
          <w:sz w:val="22"/>
          <w:szCs w:val="24"/>
        </w:rPr>
        <w:t>Dashboard</w:t>
      </w:r>
    </w:p>
    <w:p>
      <w:pPr>
        <w:spacing w:after="160" w:line="259" w:lineRule="auto"/>
        <w:ind w:left="2880"/>
        <w:jc w:val="left"/>
        <w:rPr>
          <w:rFonts w:ascii="Courier New" w:hAnsi="Courier New" w:cs="Courier New"/>
          <w:sz w:val="24"/>
          <w:szCs w:val="24"/>
          <w:rtl w:val="0"/>
        </w:rPr>
      </w:pPr>
      <w:r>
        <w:rPr>
          <w:rFonts w:ascii="Courier New" w:hAnsi="Courier New" w:cs="Courier New"/>
          <w:sz w:val="24"/>
          <w:szCs w:val="24"/>
        </w:rPr>
        <w:pict>
          <v:shape id="_x0000_i1027" type="#_x0000_t75" style="width:292.5pt;height:176.25pt" o:allowincell="f">
            <v:imagedata r:id="rId8" o:title=""/>
          </v:shape>
        </w:pict>
      </w:r>
    </w:p>
    <w:p>
      <w:pPr>
        <w:numPr>
          <w:ilvl w:val="2"/>
          <w:numId w:val="3"/>
        </w:numPr>
        <w:tabs>
          <w:tab w:val="left" w:pos="1675"/>
          <w:tab w:val="left" w:pos="2160"/>
        </w:tabs>
        <w:rPr>
          <w:rFonts w:ascii="Courier New" w:hAnsi="Courier New" w:cs="Courier New"/>
          <w:sz w:val="24"/>
          <w:szCs w:val="24"/>
          <w:rtl w:val="0"/>
        </w:rPr>
      </w:pPr>
      <w:r>
        <w:rPr>
          <w:rFonts w:ascii="Arial" w:hAnsi="Arial" w:cs="Arial"/>
          <w:b w:val="0"/>
          <w:i w:val="0"/>
          <w:sz w:val="22"/>
          <w:szCs w:val="24"/>
        </w:rPr>
        <w:t>Forms:</w:t>
      </w:r>
    </w:p>
    <w:p>
      <w:pPr>
        <w:numPr>
          <w:ilvl w:val="3"/>
          <w:numId w:val="1"/>
        </w:numPr>
        <w:spacing w:after="160" w:line="259" w:lineRule="auto"/>
        <w:jc w:val="left"/>
        <w:rPr>
          <w:rFonts w:ascii="Courier New" w:hAnsi="Courier New" w:cs="Courier New"/>
          <w:sz w:val="24"/>
          <w:szCs w:val="24"/>
          <w:rtl w:val="0"/>
        </w:rPr>
      </w:pPr>
      <w:r>
        <w:rPr>
          <w:rFonts w:ascii="Arial" w:hAnsi="Arial" w:cs="Arial"/>
          <w:b w:val="0"/>
          <w:i w:val="0"/>
          <w:sz w:val="22"/>
          <w:szCs w:val="24"/>
        </w:rPr>
        <w:t>Add product  also adds stock card</w:t>
      </w:r>
    </w:p>
    <w:p>
      <w:pPr>
        <w:numPr>
          <w:ilvl w:val="3"/>
          <w:numId w:val="1"/>
        </w:numPr>
        <w:spacing w:after="160" w:line="259" w:lineRule="auto"/>
        <w:jc w:val="left"/>
        <w:rPr>
          <w:rFonts w:ascii="Courier New" w:hAnsi="Courier New" w:cs="Courier New"/>
          <w:sz w:val="24"/>
          <w:szCs w:val="24"/>
        </w:rPr>
      </w:pPr>
      <w:r>
        <w:rPr>
          <w:rFonts w:ascii="Arial" w:hAnsi="Arial" w:cs="Arial"/>
          <w:b w:val="0"/>
          <w:i w:val="0"/>
          <w:sz w:val="22"/>
          <w:szCs w:val="24"/>
        </w:rPr>
        <w:t>Update product</w:t>
      </w:r>
    </w:p>
    <w:p>
      <w:pPr>
        <w:numPr>
          <w:ilvl w:val="3"/>
          <w:numId w:val="1"/>
        </w:numPr>
        <w:spacing w:after="160" w:line="259" w:lineRule="auto"/>
        <w:jc w:val="left"/>
        <w:rPr>
          <w:rFonts w:ascii="Courier New" w:hAnsi="Courier New" w:cs="Courier New"/>
          <w:sz w:val="24"/>
          <w:szCs w:val="24"/>
        </w:rPr>
      </w:pPr>
      <w:r>
        <w:rPr>
          <w:rFonts w:ascii="Arial" w:hAnsi="Arial" w:cs="Arial"/>
          <w:b w:val="0"/>
          <w:i w:val="0"/>
          <w:sz w:val="22"/>
          <w:szCs w:val="24"/>
        </w:rPr>
        <w:t>Update stock card</w:t>
      </w:r>
    </w:p>
    <w:p>
      <w:pPr>
        <w:numPr>
          <w:ilvl w:val="3"/>
          <w:numId w:val="1"/>
        </w:numPr>
        <w:spacing w:after="160" w:line="259" w:lineRule="auto"/>
        <w:jc w:val="left"/>
        <w:rPr>
          <w:rFonts w:ascii="Courier New" w:hAnsi="Courier New" w:cs="Courier New"/>
          <w:sz w:val="24"/>
          <w:szCs w:val="24"/>
        </w:rPr>
      </w:pPr>
      <w:r>
        <w:rPr>
          <w:rFonts w:ascii="Arial" w:hAnsi="Arial" w:cs="Arial"/>
          <w:b w:val="0"/>
          <w:i w:val="0"/>
          <w:sz w:val="22"/>
          <w:szCs w:val="24"/>
        </w:rPr>
        <w:t>Add/edit/delete supplier</w:t>
      </w:r>
    </w:p>
    <w:p>
      <w:pPr>
        <w:numPr>
          <w:ilvl w:val="1"/>
          <w:numId w:val="1"/>
        </w:numPr>
        <w:spacing w:after="160" w:line="259" w:lineRule="auto"/>
        <w:jc w:val="left"/>
        <w:rPr>
          <w:rFonts w:ascii="Courier New" w:hAnsi="Courier New" w:cs="Courier New"/>
          <w:sz w:val="24"/>
          <w:szCs w:val="24"/>
          <w:rtl w:val="0"/>
        </w:rPr>
      </w:pPr>
      <w:r>
        <w:rPr>
          <w:rFonts w:ascii="Arial" w:hAnsi="Arial" w:cs="Arial"/>
          <w:b w:val="0"/>
          <w:i w:val="0"/>
          <w:sz w:val="22"/>
          <w:szCs w:val="24"/>
        </w:rPr>
        <w:t>Security: login system, role-based access</w:t>
      </w:r>
    </w:p>
    <w:p>
      <w:pPr>
        <w:numPr>
          <w:ilvl w:val="0"/>
          <w:numId w:val="1"/>
        </w:numPr>
        <w:spacing w:after="160" w:line="259" w:lineRule="auto"/>
        <w:jc w:val="left"/>
        <w:rPr>
          <w:rFonts w:ascii="Courier New" w:hAnsi="Courier New" w:cs="Courier New"/>
          <w:sz w:val="24"/>
          <w:szCs w:val="24"/>
          <w:rtl w:val="0"/>
        </w:rPr>
      </w:pPr>
      <w:r>
        <w:rPr>
          <w:rFonts w:ascii="Arial" w:hAnsi="Arial" w:cs="Arial"/>
          <w:b w:val="0"/>
          <w:i w:val="0"/>
          <w:sz w:val="22"/>
          <w:szCs w:val="24"/>
        </w:rPr>
        <w:t>Approximate budget of implementing project: 500 baht</w:t>
      </w:r>
    </w:p>
    <w:p>
      <w:pPr>
        <w:numPr>
          <w:ilvl w:val="0"/>
          <w:numId w:val="1"/>
        </w:numPr>
        <w:spacing w:after="160" w:line="259" w:lineRule="auto"/>
        <w:jc w:val="left"/>
        <w:rPr>
          <w:rFonts w:ascii="Courier New" w:hAnsi="Courier New" w:cs="Courier New"/>
          <w:sz w:val="24"/>
          <w:szCs w:val="24"/>
        </w:rPr>
      </w:pPr>
      <w:r>
        <w:rPr>
          <w:rFonts w:ascii="Arial" w:hAnsi="Arial" w:cs="Arial"/>
          <w:b w:val="0"/>
          <w:i w:val="0"/>
          <w:sz w:val="22"/>
          <w:szCs w:val="24"/>
        </w:rPr>
        <w:t>Time of project implementation: 11 weeks</w:t>
      </w:r>
    </w:p>
    <w:p>
      <w:pPr>
        <w:numPr>
          <w:ilvl w:val="0"/>
          <w:numId w:val="1"/>
        </w:numPr>
        <w:spacing w:after="160" w:line="259" w:lineRule="auto"/>
        <w:jc w:val="left"/>
        <w:rPr>
          <w:rFonts w:ascii="Courier New" w:hAnsi="Courier New" w:cs="Courier New"/>
          <w:sz w:val="24"/>
          <w:szCs w:val="24"/>
        </w:rPr>
      </w:pPr>
      <w:r>
        <w:rPr>
          <w:rFonts w:ascii="Arial" w:hAnsi="Arial" w:cs="Arial"/>
          <w:b w:val="0"/>
          <w:i w:val="0"/>
          <w:sz w:val="22"/>
          <w:szCs w:val="24"/>
        </w:rPr>
        <w:t>Business name: DEVMACY</w:t>
      </w:r>
    </w:p>
    <w:p>
      <w:pPr>
        <w:numPr>
          <w:ilvl w:val="0"/>
          <w:numId w:val="1"/>
        </w:numPr>
        <w:spacing w:after="160" w:line="259" w:lineRule="auto"/>
        <w:jc w:val="left"/>
        <w:rPr>
          <w:rFonts w:ascii="Courier New" w:hAnsi="Courier New" w:cs="Courier New"/>
          <w:sz w:val="24"/>
          <w:szCs w:val="24"/>
        </w:rPr>
      </w:pPr>
      <w:r>
        <w:rPr>
          <w:rFonts w:ascii="Arial" w:hAnsi="Arial" w:cs="Arial"/>
          <w:b w:val="0"/>
          <w:i w:val="0"/>
          <w:sz w:val="22"/>
          <w:szCs w:val="24"/>
        </w:rPr>
        <w:t xml:space="preserve">Business structure (department, products, </w:t>
      </w:r>
      <w:r>
        <w:rPr>
          <w:rFonts w:ascii="Arial" w:eastAsia="Arial" w:hAnsi="Arial" w:cs="Arial"/>
          <w:b w:val="0"/>
          <w:i w:val="0"/>
          <w:sz w:val="22"/>
          <w:szCs w:val="24"/>
        </w:rPr>
        <w:t>…): Pharmacy store, sells medicine</w:t>
      </w:r>
    </w:p>
    <w:p>
      <w:pPr>
        <w:spacing w:after="160" w:line="259" w:lineRule="auto"/>
        <w:jc w:val="left"/>
        <w:rPr>
          <w:rFonts w:ascii="Arial" w:hAnsi="Courier New" w:cs="Courier New"/>
          <w:b w:val="0"/>
          <w:i w:val="0"/>
          <w:sz w:val="22"/>
          <w:szCs w:val="24"/>
          <w:rtl w:val="0"/>
        </w:rPr>
        <w:sectPr>
          <w:endnotePr>
            <w:numFmt w:val="decimal"/>
          </w:endnotePr>
          <w:pgSz w:w="11900" w:h="16840"/>
          <w:pgMar w:top="1440" w:right="1440" w:bottom="1440" w:left="1440" w:header="708" w:footer="708"/>
          <w:pgNumType w:fmt="decimal"/>
          <w:cols w:space="708"/>
        </w:sectPr>
      </w:pPr>
      <w:bookmarkStart w:id="2" w:name="User_requirement"/>
    </w:p>
    <w:p>
      <w:pPr>
        <w:spacing w:after="160" w:line="259" w:lineRule="auto"/>
        <w:jc w:val="left"/>
        <w:rPr>
          <w:rFonts w:ascii="Arial" w:hAnsi="Courier New" w:cs="Courier New"/>
          <w:b w:val="0"/>
          <w:i w:val="0"/>
          <w:sz w:val="22"/>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User requirement</w:t>
      </w:r>
      <w:bookmarkEnd w:id="2"/>
    </w:p>
    <w:p>
      <w:pPr>
        <w:numPr>
          <w:ilvl w:val="0"/>
          <w:numId w:val="4"/>
        </w:numPr>
        <w:spacing w:after="160" w:line="259" w:lineRule="auto"/>
        <w:jc w:val="left"/>
        <w:rPr>
          <w:rFonts w:ascii="Courier New" w:hAnsi="Courier New" w:cs="Courier New"/>
          <w:sz w:val="24"/>
          <w:szCs w:val="24"/>
          <w:rtl w:val="0"/>
        </w:rPr>
      </w:pPr>
      <w:r>
        <w:rPr>
          <w:rFonts w:ascii="Arial" w:hAnsi="Arial" w:cs="Arial"/>
          <w:b w:val="0"/>
          <w:i w:val="0"/>
          <w:sz w:val="22"/>
          <w:szCs w:val="24"/>
        </w:rPr>
        <w:t>Computerized system</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Records automatically</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Able to search who are the suppliers for a particular product</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Can update stock card</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Can view sales all the time</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Can query by symptom to find drug that remedies it</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Can query by product to find its variants</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System has role-based access to support many users</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Can visualize sales as graph or diagram in real-time</w:t>
      </w:r>
    </w:p>
    <w:p>
      <w:pPr>
        <w:numPr>
          <w:ilvl w:val="0"/>
          <w:numId w:val="4"/>
        </w:numPr>
        <w:spacing w:after="160" w:line="259" w:lineRule="auto"/>
        <w:jc w:val="left"/>
        <w:rPr>
          <w:rFonts w:ascii="Courier New" w:hAnsi="Courier New" w:cs="Courier New"/>
          <w:sz w:val="24"/>
          <w:szCs w:val="24"/>
        </w:rPr>
      </w:pPr>
      <w:r>
        <w:rPr>
          <w:rFonts w:ascii="Arial" w:hAnsi="Arial" w:cs="Arial"/>
          <w:b w:val="0"/>
          <w:i w:val="0"/>
          <w:sz w:val="22"/>
          <w:szCs w:val="24"/>
        </w:rPr>
        <w:t>Can show stock card summary all the time to show current merchandise</w:t>
      </w:r>
    </w:p>
    <w:p>
      <w:pPr>
        <w:numPr>
          <w:ilvl w:val="1"/>
          <w:numId w:val="4"/>
        </w:numPr>
        <w:spacing w:after="160" w:line="259" w:lineRule="auto"/>
        <w:jc w:val="left"/>
        <w:rPr>
          <w:rFonts w:ascii="Courier New" w:hAnsi="Courier New" w:cs="Courier New"/>
          <w:sz w:val="24"/>
          <w:szCs w:val="24"/>
          <w:rtl w:val="0"/>
        </w:rPr>
      </w:pPr>
      <w:r>
        <w:rPr>
          <w:rFonts w:ascii="Arial" w:hAnsi="Arial" w:cs="Arial"/>
          <w:b w:val="0"/>
          <w:i w:val="0"/>
          <w:sz w:val="22"/>
          <w:szCs w:val="24"/>
        </w:rPr>
        <w:t>Report</w:t>
      </w:r>
    </w:p>
    <w:p>
      <w:pPr>
        <w:numPr>
          <w:ilvl w:val="0"/>
          <w:numId w:val="4"/>
        </w:numPr>
        <w:spacing w:after="160" w:line="259" w:lineRule="auto"/>
        <w:jc w:val="left"/>
        <w:rPr>
          <w:rFonts w:ascii="Courier New" w:hAnsi="Courier New" w:cs="Courier New"/>
          <w:sz w:val="24"/>
          <w:szCs w:val="24"/>
          <w:rtl w:val="0"/>
        </w:rPr>
      </w:pPr>
      <w:r>
        <w:rPr>
          <w:rFonts w:ascii="Arial" w:hAnsi="Arial" w:cs="Arial"/>
          <w:b w:val="0"/>
          <w:i w:val="0"/>
          <w:sz w:val="22"/>
          <w:szCs w:val="24"/>
        </w:rPr>
        <w:t>Can check for close to expiring products</w:t>
      </w:r>
    </w:p>
    <w:p>
      <w:pPr>
        <w:numPr>
          <w:ilvl w:val="1"/>
          <w:numId w:val="4"/>
        </w:numPr>
        <w:spacing w:after="160" w:line="259" w:lineRule="auto"/>
        <w:jc w:val="left"/>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sz w:val="22"/>
          <w:szCs w:val="24"/>
        </w:rPr>
        <w:t>Can check for expiring in the next specified days (e.g. next 15 days)</w:t>
      </w:r>
      <w:bookmarkStart w:id="3" w:name="Scenarios"/>
    </w:p>
    <w:p>
      <w:pPr>
        <w:numPr>
          <w:ilvl w:val="1"/>
          <w:numId w:val="4"/>
        </w:numPr>
        <w:spacing w:after="160" w:line="259" w:lineRule="auto"/>
        <w:jc w:val="left"/>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Scenarios</w:t>
      </w:r>
      <w:bookmarkEnd w:id="3"/>
    </w:p>
    <w:p>
      <w:pPr>
        <w:spacing w:after="160" w:line="259" w:lineRule="auto"/>
        <w:jc w:val="left"/>
        <w:rPr>
          <w:rFonts w:ascii="Courier New" w:hAnsi="Courier New" w:cs="Courier New"/>
          <w:sz w:val="24"/>
          <w:szCs w:val="24"/>
          <w:rtl w:val="0"/>
        </w:rPr>
      </w:pPr>
      <w:r>
        <w:rPr>
          <w:rFonts w:ascii="Arial" w:hAnsi="Arial" w:cs="Arial"/>
          <w:b w:val="0"/>
          <w:i w:val="0"/>
          <w:sz w:val="22"/>
          <w:szCs w:val="24"/>
          <w:u w:val="single" w:color="auto"/>
        </w:rPr>
        <w:t>Customer enters store:</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4510"/>
        <w:gridCol w:w="4505"/>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4510" w:type="dxa"/>
            <w:tcBorders>
              <w:top w:val="single" w:sz="4" w:space="0" w:color="808080"/>
              <w:left w:val="single" w:sz="4" w:space="0" w:color="808080"/>
              <w:bottom w:val="single" w:sz="4" w:space="0" w:color="808080"/>
              <w:right w:val="single" w:sz="4" w:space="0" w:color="808080"/>
            </w:tcBorders>
            <w:vAlign w:val="top"/>
          </w:tcPr>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sz w:val="22"/>
                <w:szCs w:val="24"/>
              </w:rPr>
              <w:t>Customer tells symptom:</w:t>
            </w:r>
          </w:p>
          <w:p>
            <w:pPr>
              <w:numPr>
                <w:ilvl w:val="0"/>
                <w:numId w:val="5"/>
              </w:numPr>
              <w:spacing w:after="160" w:line="259" w:lineRule="auto"/>
              <w:jc w:val="left"/>
              <w:rPr>
                <w:rFonts w:ascii="Courier New" w:hAnsi="Courier New" w:cs="Courier New"/>
                <w:sz w:val="24"/>
                <w:szCs w:val="24"/>
              </w:rPr>
            </w:pPr>
            <w:r>
              <w:rPr>
                <w:rFonts w:ascii="Arial" w:hAnsi="Arial" w:cs="Arial"/>
                <w:b w:val="0"/>
                <w:i w:val="0"/>
                <w:sz w:val="22"/>
                <w:szCs w:val="24"/>
              </w:rPr>
              <w:t>Customer tells symptom</w:t>
            </w:r>
          </w:p>
          <w:p>
            <w:pPr>
              <w:numPr>
                <w:ilvl w:val="0"/>
                <w:numId w:val="5"/>
              </w:numPr>
              <w:spacing w:after="160" w:line="259" w:lineRule="auto"/>
              <w:jc w:val="left"/>
              <w:rPr>
                <w:rFonts w:ascii="Courier New" w:hAnsi="Courier New" w:cs="Courier New"/>
                <w:sz w:val="24"/>
                <w:szCs w:val="24"/>
              </w:rPr>
            </w:pPr>
            <w:r>
              <w:rPr>
                <w:rFonts w:ascii="Arial" w:hAnsi="Arial" w:cs="Arial"/>
                <w:b w:val="0"/>
                <w:i w:val="0"/>
                <w:sz w:val="22"/>
                <w:szCs w:val="24"/>
              </w:rPr>
              <w:t>Pharmacist asks for allergies</w:t>
            </w:r>
          </w:p>
          <w:p>
            <w:pPr>
              <w:numPr>
                <w:ilvl w:val="0"/>
                <w:numId w:val="5"/>
              </w:numPr>
              <w:spacing w:after="160" w:line="259" w:lineRule="auto"/>
              <w:jc w:val="left"/>
              <w:rPr>
                <w:rFonts w:ascii="Courier New" w:hAnsi="Courier New" w:cs="Courier New"/>
                <w:sz w:val="24"/>
                <w:szCs w:val="24"/>
              </w:rPr>
            </w:pPr>
            <w:r>
              <w:rPr>
                <w:rFonts w:ascii="Arial" w:hAnsi="Arial" w:cs="Arial"/>
                <w:b w:val="0"/>
                <w:i w:val="0"/>
                <w:sz w:val="22"/>
                <w:szCs w:val="24"/>
              </w:rPr>
              <w:t>Pharmacist tells price</w:t>
            </w:r>
          </w:p>
          <w:p>
            <w:pPr>
              <w:numPr>
                <w:ilvl w:val="0"/>
                <w:numId w:val="5"/>
              </w:numPr>
              <w:spacing w:after="160" w:line="259" w:lineRule="auto"/>
              <w:jc w:val="left"/>
              <w:rPr>
                <w:rFonts w:ascii="Courier New" w:hAnsi="Courier New" w:cs="Courier New"/>
                <w:sz w:val="24"/>
                <w:szCs w:val="24"/>
              </w:rPr>
            </w:pPr>
            <w:r>
              <w:rPr>
                <w:rFonts w:ascii="Arial" w:hAnsi="Arial" w:cs="Arial"/>
                <w:b w:val="0"/>
                <w:i w:val="0"/>
                <w:sz w:val="22"/>
                <w:szCs w:val="24"/>
              </w:rPr>
              <w:t>Customer pays for it</w:t>
            </w:r>
          </w:p>
          <w:p>
            <w:pPr>
              <w:spacing w:after="160" w:line="259" w:lineRule="auto"/>
              <w:jc w:val="left"/>
              <w:rPr>
                <w:rFonts w:ascii="Arial" w:hAnsi="Arial" w:cs="Arial"/>
                <w:b w:val="0"/>
                <w:i w:val="0"/>
                <w:sz w:val="22"/>
                <w:szCs w:val="24"/>
              </w:rPr>
            </w:pPr>
          </w:p>
        </w:tc>
        <w:tc>
          <w:tcPr>
            <w:tcW w:w="4505" w:type="dxa"/>
            <w:tcBorders>
              <w:top w:val="single" w:sz="4" w:space="0" w:color="808080"/>
              <w:left w:val="single" w:sz="4" w:space="0" w:color="808080"/>
              <w:bottom w:val="single" w:sz="4" w:space="0" w:color="808080"/>
              <w:right w:val="single" w:sz="4" w:space="0" w:color="808080"/>
            </w:tcBorders>
            <w:vAlign w:val="top"/>
          </w:tcPr>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sz w:val="22"/>
                <w:szCs w:val="24"/>
              </w:rPr>
              <w:t>Customer tells drug name:</w:t>
            </w:r>
          </w:p>
          <w:p>
            <w:pPr>
              <w:numPr>
                <w:ilvl w:val="0"/>
                <w:numId w:val="6"/>
              </w:numPr>
              <w:spacing w:after="160" w:line="259" w:lineRule="auto"/>
              <w:jc w:val="left"/>
              <w:rPr>
                <w:rFonts w:ascii="Courier New" w:hAnsi="Courier New" w:cs="Courier New"/>
                <w:sz w:val="24"/>
                <w:szCs w:val="24"/>
              </w:rPr>
            </w:pPr>
            <w:r>
              <w:rPr>
                <w:rFonts w:ascii="Arial" w:hAnsi="Arial" w:cs="Arial"/>
                <w:b w:val="0"/>
                <w:i w:val="0"/>
                <w:sz w:val="22"/>
                <w:szCs w:val="24"/>
              </w:rPr>
              <w:t>Customer tells drug name</w:t>
            </w:r>
          </w:p>
          <w:p>
            <w:pPr>
              <w:numPr>
                <w:ilvl w:val="0"/>
                <w:numId w:val="6"/>
              </w:numPr>
              <w:spacing w:after="160" w:line="259" w:lineRule="auto"/>
              <w:jc w:val="left"/>
              <w:rPr>
                <w:rFonts w:ascii="Courier New" w:hAnsi="Courier New" w:cs="Courier New"/>
                <w:sz w:val="24"/>
                <w:szCs w:val="24"/>
              </w:rPr>
            </w:pPr>
            <w:r>
              <w:rPr>
                <w:rFonts w:ascii="Arial" w:hAnsi="Arial" w:cs="Arial"/>
                <w:b w:val="0"/>
                <w:i w:val="0"/>
                <w:sz w:val="22"/>
                <w:szCs w:val="24"/>
              </w:rPr>
              <w:t>Pharmacist informs customer about variants (sizes/other brands/pills or liquid)</w:t>
            </w:r>
          </w:p>
          <w:p>
            <w:pPr>
              <w:numPr>
                <w:ilvl w:val="0"/>
                <w:numId w:val="6"/>
              </w:numPr>
              <w:spacing w:after="160" w:line="259" w:lineRule="auto"/>
              <w:jc w:val="left"/>
              <w:rPr>
                <w:rFonts w:ascii="Courier New" w:hAnsi="Courier New" w:cs="Courier New"/>
                <w:sz w:val="24"/>
                <w:szCs w:val="24"/>
              </w:rPr>
            </w:pPr>
            <w:r>
              <w:rPr>
                <w:rFonts w:ascii="Arial" w:hAnsi="Arial" w:cs="Arial"/>
                <w:b w:val="0"/>
                <w:i w:val="0"/>
                <w:sz w:val="22"/>
                <w:szCs w:val="24"/>
              </w:rPr>
              <w:t>Customer confirms demands</w:t>
            </w:r>
          </w:p>
          <w:p>
            <w:pPr>
              <w:numPr>
                <w:ilvl w:val="0"/>
                <w:numId w:val="6"/>
              </w:numPr>
              <w:spacing w:after="160" w:line="259" w:lineRule="auto"/>
              <w:jc w:val="left"/>
              <w:rPr>
                <w:rFonts w:ascii="Courier New" w:hAnsi="Courier New" w:cs="Courier New"/>
                <w:sz w:val="24"/>
                <w:szCs w:val="24"/>
              </w:rPr>
            </w:pPr>
            <w:r>
              <w:rPr>
                <w:rFonts w:ascii="Arial" w:hAnsi="Arial" w:cs="Arial"/>
                <w:b w:val="0"/>
                <w:i w:val="0"/>
                <w:sz w:val="22"/>
                <w:szCs w:val="24"/>
              </w:rPr>
              <w:t>Pharmacist tells price</w:t>
            </w:r>
          </w:p>
          <w:p>
            <w:pPr>
              <w:numPr>
                <w:ilvl w:val="0"/>
                <w:numId w:val="6"/>
              </w:numPr>
              <w:spacing w:after="160" w:line="259" w:lineRule="auto"/>
              <w:jc w:val="left"/>
              <w:rPr>
                <w:rFonts w:ascii="Courier New" w:hAnsi="Courier New" w:cs="Courier New"/>
                <w:sz w:val="24"/>
                <w:szCs w:val="24"/>
              </w:rPr>
            </w:pPr>
            <w:r>
              <w:rPr>
                <w:rFonts w:ascii="Arial" w:hAnsi="Arial" w:cs="Arial"/>
                <w:b w:val="0"/>
                <w:i w:val="0"/>
                <w:sz w:val="22"/>
                <w:szCs w:val="24"/>
              </w:rPr>
              <w:t>Customer pays for it</w:t>
            </w:r>
          </w:p>
        </w:tc>
      </w:tr>
    </w:tbl>
    <w:p>
      <w:pPr>
        <w:spacing w:after="160" w:line="259" w:lineRule="auto"/>
        <w:jc w:val="left"/>
        <w:rPr>
          <w:rFonts w:ascii="Courier New" w:hAnsi="Courier New" w:cs="Courier New"/>
          <w:sz w:val="24"/>
          <w:szCs w:val="24"/>
          <w:rtl w:val="0"/>
        </w:rPr>
      </w:pPr>
      <w:r>
        <w:rPr>
          <w:rFonts w:ascii="Arial" w:hAnsi="Arial" w:cs="Arial"/>
          <w:b w:val="0"/>
          <w:i w:val="0"/>
          <w:sz w:val="22"/>
          <w:szCs w:val="24"/>
        </w:rPr>
        <w:t>*this store does not give out receipt (local)</w:t>
      </w:r>
    </w:p>
    <w:p>
      <w:pPr>
        <w:spacing w:after="160" w:line="259" w:lineRule="auto"/>
        <w:jc w:val="left"/>
        <w:rPr>
          <w:rFonts w:ascii="Courier New" w:hAnsi="Courier New" w:cs="Courier New"/>
          <w:sz w:val="24"/>
          <w:szCs w:val="24"/>
        </w:rPr>
      </w:pPr>
      <w:r>
        <w:rPr>
          <w:rFonts w:ascii="Arial" w:hAnsi="Arial" w:cs="Arial"/>
          <w:b w:val="0"/>
          <w:i w:val="0"/>
          <w:sz w:val="22"/>
          <w:szCs w:val="24"/>
          <w:u w:val="single" w:color="auto"/>
        </w:rPr>
        <w:t>After customer left:</w:t>
      </w:r>
    </w:p>
    <w:p>
      <w:pPr>
        <w:numPr>
          <w:ilvl w:val="0"/>
          <w:numId w:val="7"/>
        </w:numPr>
        <w:spacing w:after="160" w:line="259" w:lineRule="auto"/>
        <w:jc w:val="left"/>
        <w:rPr>
          <w:rFonts w:ascii="Courier New" w:hAnsi="Courier New" w:cs="Courier New"/>
          <w:sz w:val="24"/>
          <w:szCs w:val="24"/>
          <w:rtl w:val="0"/>
        </w:rPr>
      </w:pPr>
      <w:r>
        <w:rPr>
          <w:rFonts w:ascii="Arial" w:hAnsi="Arial" w:cs="Arial"/>
          <w:b w:val="0"/>
          <w:i w:val="0"/>
          <w:sz w:val="22"/>
          <w:szCs w:val="24"/>
        </w:rPr>
        <w:t>Pharmacist records what was sold in Daily Record Notebook</w:t>
      </w:r>
    </w:p>
    <w:p>
      <w:pPr>
        <w:numPr>
          <w:ilvl w:val="0"/>
          <w:numId w:val="7"/>
        </w:numPr>
        <w:spacing w:after="160" w:line="259" w:lineRule="auto"/>
        <w:jc w:val="left"/>
        <w:rPr>
          <w:rFonts w:ascii="Courier New" w:hAnsi="Courier New" w:cs="Courier New"/>
          <w:sz w:val="24"/>
          <w:szCs w:val="24"/>
        </w:rPr>
      </w:pPr>
      <w:r>
        <w:rPr>
          <w:rFonts w:ascii="Arial" w:hAnsi="Arial" w:cs="Arial"/>
          <w:b w:val="0"/>
          <w:i w:val="0"/>
          <w:sz w:val="22"/>
          <w:szCs w:val="24"/>
        </w:rPr>
        <w:t>Updates stock card</w:t>
      </w:r>
    </w:p>
    <w:p>
      <w:pPr>
        <w:numPr>
          <w:ilvl w:val="0"/>
          <w:numId w:val="7"/>
        </w:numPr>
        <w:spacing w:after="160" w:line="259" w:lineRule="auto"/>
        <w:jc w:val="left"/>
        <w:rPr>
          <w:rFonts w:ascii="Courier New" w:hAnsi="Courier New" w:cs="Courier New"/>
          <w:sz w:val="24"/>
          <w:szCs w:val="24"/>
        </w:rPr>
      </w:pPr>
      <w:r>
        <w:rPr>
          <w:rFonts w:ascii="Arial" w:hAnsi="Arial" w:cs="Arial"/>
          <w:b w:val="0"/>
          <w:i w:val="0"/>
          <w:sz w:val="22"/>
          <w:szCs w:val="24"/>
        </w:rPr>
        <w:t>If the store front runs out of a product, fetch from back-room</w:t>
      </w:r>
    </w:p>
    <w:p>
      <w:pPr>
        <w:spacing w:after="160" w:line="259" w:lineRule="auto"/>
        <w:jc w:val="left"/>
        <w:rPr>
          <w:rFonts w:ascii="Courier New" w:hAnsi="Courier New" w:cs="Courier New"/>
          <w:sz w:val="24"/>
          <w:szCs w:val="24"/>
          <w:rtl w:val="0"/>
        </w:rPr>
      </w:pPr>
      <w:r>
        <w:rPr>
          <w:rFonts w:ascii="Arial" w:hAnsi="Arial" w:cs="Arial"/>
          <w:b w:val="0"/>
          <w:i w:val="0"/>
          <w:sz w:val="22"/>
          <w:szCs w:val="24"/>
        </w:rPr>
        <w:tab/>
      </w:r>
      <w:r>
        <w:rPr>
          <w:rFonts w:ascii="Arial" w:hAnsi="Arial" w:cs="Arial"/>
          <w:b/>
          <w:i w:val="0"/>
          <w:sz w:val="22"/>
          <w:szCs w:val="24"/>
        </w:rPr>
        <w:t>Daily: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Arial" w:hAnsi="Arial" w:cs="Arial"/>
          <w:b w:val="0"/>
          <w:i w:val="0"/>
          <w:sz w:val="22"/>
          <w:szCs w:val="24"/>
        </w:rPr>
        <w:tab/>
        <w:t>At the end of the day, pharmacist will count the money in the drawer and check the day</w:t>
      </w:r>
      <w:r>
        <w:rPr>
          <w:rFonts w:ascii="Arial" w:eastAsia="Arial" w:hAnsi="Arial" w:cs="Arial"/>
          <w:b w:val="0"/>
          <w:i w:val="0"/>
          <w:sz w:val="22"/>
          <w:szCs w:val="24"/>
        </w:rPr>
        <w:t>’s sales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Arial" w:hAnsi="Arial" w:cs="Arial"/>
          <w:b w:val="0"/>
          <w:i w:val="0"/>
          <w:sz w:val="22"/>
          <w:szCs w:val="24"/>
        </w:rPr>
      </w:pPr>
    </w:p>
    <w:p>
      <w:pPr>
        <w:spacing w:after="160" w:line="259" w:lineRule="auto"/>
        <w:jc w:val="left"/>
        <w:rPr>
          <w:rFonts w:ascii="Courier New" w:hAnsi="Courier New" w:cs="Courier New"/>
          <w:sz w:val="24"/>
          <w:szCs w:val="24"/>
          <w:rtl w:val="0"/>
        </w:rPr>
      </w:pPr>
      <w:r>
        <w:rPr>
          <w:rFonts w:ascii="Arial" w:hAnsi="Arial" w:cs="Arial"/>
          <w:b w:val="0"/>
          <w:i w:val="0"/>
          <w:sz w:val="22"/>
          <w:szCs w:val="24"/>
        </w:rPr>
        <w:tab/>
      </w:r>
      <w:r>
        <w:rPr>
          <w:rFonts w:ascii="Arial" w:hAnsi="Arial" w:cs="Arial"/>
          <w:b/>
          <w:i w:val="0"/>
          <w:sz w:val="22"/>
          <w:szCs w:val="24"/>
        </w:rPr>
        <w:t>Weekly: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Arial" w:hAnsi="Arial" w:cs="Arial"/>
          <w:b w:val="0"/>
          <w:i w:val="0"/>
          <w:sz w:val="22"/>
          <w:szCs w:val="24"/>
        </w:rPr>
        <w:tab/>
        <w:t>Stocking up:</w:t>
      </w:r>
    </w:p>
    <w:p>
      <w:pPr>
        <w:numPr>
          <w:ilvl w:val="0"/>
          <w:numId w:val="8"/>
        </w:numPr>
        <w:spacing w:after="160" w:line="259" w:lineRule="auto"/>
        <w:ind w:left="1440"/>
        <w:jc w:val="left"/>
        <w:rPr>
          <w:rFonts w:ascii="Courier New" w:hAnsi="Courier New" w:cs="Courier New"/>
          <w:sz w:val="24"/>
          <w:szCs w:val="24"/>
          <w:rtl w:val="0"/>
        </w:rPr>
      </w:pPr>
      <w:r>
        <w:rPr>
          <w:rFonts w:ascii="Arial" w:hAnsi="Arial" w:cs="Arial"/>
          <w:b w:val="0"/>
          <w:i w:val="0"/>
          <w:sz w:val="22"/>
          <w:szCs w:val="24"/>
        </w:rPr>
        <w:t>Pharmacist will check inventory to see what products needs ordering.</w:t>
      </w:r>
    </w:p>
    <w:p>
      <w:pPr>
        <w:numPr>
          <w:ilvl w:val="0"/>
          <w:numId w:val="8"/>
        </w:numPr>
        <w:spacing w:after="160" w:line="259" w:lineRule="auto"/>
        <w:ind w:left="1440"/>
        <w:jc w:val="left"/>
        <w:rPr>
          <w:rFonts w:ascii="Courier New" w:hAnsi="Courier New" w:cs="Courier New"/>
          <w:sz w:val="24"/>
          <w:szCs w:val="24"/>
        </w:rPr>
      </w:pPr>
      <w:r>
        <w:rPr>
          <w:rFonts w:ascii="Arial" w:hAnsi="Arial" w:cs="Arial"/>
          <w:b w:val="0"/>
          <w:i w:val="0"/>
          <w:sz w:val="22"/>
          <w:szCs w:val="24"/>
        </w:rPr>
        <w:t>Consults the Supplier notebook to see supplier names.</w:t>
      </w:r>
    </w:p>
    <w:p>
      <w:pPr>
        <w:numPr>
          <w:ilvl w:val="0"/>
          <w:numId w:val="8"/>
        </w:numPr>
        <w:spacing w:after="160" w:line="259" w:lineRule="auto"/>
        <w:ind w:left="1440"/>
        <w:jc w:val="left"/>
        <w:rPr>
          <w:rFonts w:ascii="Courier New" w:hAnsi="Courier New" w:cs="Courier New"/>
          <w:sz w:val="24"/>
          <w:szCs w:val="24"/>
        </w:rPr>
      </w:pPr>
      <w:r>
        <w:rPr>
          <w:rFonts w:ascii="Arial" w:hAnsi="Arial" w:cs="Arial"/>
          <w:b w:val="0"/>
          <w:i w:val="0"/>
          <w:sz w:val="22"/>
          <w:szCs w:val="24"/>
        </w:rPr>
        <w:t>Search for the contact in Supplier Contact Notebook.</w:t>
      </w:r>
    </w:p>
    <w:p>
      <w:pPr>
        <w:numPr>
          <w:ilvl w:val="0"/>
          <w:numId w:val="8"/>
        </w:numPr>
        <w:spacing w:after="160" w:line="259" w:lineRule="auto"/>
        <w:ind w:left="1440"/>
        <w:jc w:val="left"/>
        <w:rPr>
          <w:rFonts w:ascii="Courier New" w:hAnsi="Courier New" w:cs="Courier New"/>
          <w:sz w:val="24"/>
          <w:szCs w:val="24"/>
        </w:rPr>
      </w:pPr>
      <w:r>
        <w:rPr>
          <w:rFonts w:ascii="Arial" w:hAnsi="Arial" w:cs="Arial"/>
          <w:b w:val="0"/>
          <w:i w:val="0"/>
          <w:sz w:val="22"/>
          <w:szCs w:val="24"/>
        </w:rPr>
        <w:t>Contacts supplier</w:t>
      </w:r>
    </w:p>
    <w:p>
      <w:pPr>
        <w:numPr>
          <w:ilvl w:val="0"/>
          <w:numId w:val="8"/>
        </w:numPr>
        <w:spacing w:after="160" w:line="259" w:lineRule="auto"/>
        <w:ind w:left="1440"/>
        <w:jc w:val="left"/>
        <w:rPr>
          <w:rFonts w:ascii="Courier New" w:hAnsi="Courier New" w:cs="Courier New"/>
          <w:sz w:val="24"/>
          <w:szCs w:val="24"/>
        </w:rPr>
      </w:pPr>
      <w:r>
        <w:rPr>
          <w:rFonts w:ascii="Arial" w:hAnsi="Arial" w:cs="Arial"/>
          <w:b w:val="0"/>
          <w:i w:val="0"/>
          <w:sz w:val="22"/>
          <w:szCs w:val="24"/>
        </w:rPr>
        <w:t>When goods arrive, keep receipts</w:t>
      </w:r>
    </w:p>
    <w:p>
      <w:pPr>
        <w:numPr>
          <w:ilvl w:val="0"/>
          <w:numId w:val="8"/>
        </w:numPr>
        <w:spacing w:after="160" w:line="259" w:lineRule="auto"/>
        <w:ind w:left="1440"/>
        <w:jc w:val="left"/>
        <w:rPr>
          <w:rFonts w:ascii="Courier New" w:hAnsi="Courier New" w:cs="Courier New"/>
          <w:sz w:val="24"/>
          <w:szCs w:val="24"/>
        </w:rPr>
      </w:pPr>
      <w:r>
        <w:rPr>
          <w:rFonts w:ascii="Arial" w:hAnsi="Arial" w:cs="Arial"/>
          <w:b w:val="0"/>
          <w:i w:val="0"/>
          <w:sz w:val="22"/>
          <w:szCs w:val="24"/>
        </w:rPr>
        <w:t>Updates stock card</w:t>
      </w:r>
    </w:p>
    <w:p>
      <w:pPr>
        <w:spacing w:before="240" w:line="259" w:lineRule="auto"/>
        <w:jc w:val="left"/>
        <w:rPr>
          <w:rFonts w:ascii="Times New Roman" w:hAnsi="Courier New" w:cs="Courier New"/>
          <w:b w:val="0"/>
          <w:i w:val="0"/>
          <w:color w:val="000000"/>
          <w:sz w:val="32"/>
          <w:szCs w:val="24"/>
          <w:highlight w:val="yellow"/>
          <w:rtl w:val="0"/>
        </w:rPr>
        <w:sectPr>
          <w:endnotePr>
            <w:numFmt w:val="decimal"/>
          </w:endnotePr>
          <w:pgSz w:w="11900" w:h="16840"/>
          <w:pgMar w:top="1440" w:right="1440" w:bottom="1440" w:left="1440" w:header="708" w:footer="708"/>
          <w:pgNumType w:fmt="decimal"/>
          <w:cols w:space="708"/>
        </w:sectPr>
      </w:pPr>
      <w:bookmarkStart w:id="4" w:name="Initial_tables_from_notebooks"/>
    </w:p>
    <w:p>
      <w:pPr>
        <w:spacing w:before="240" w:line="259" w:lineRule="auto"/>
        <w:jc w:val="left"/>
        <w:rPr>
          <w:rFonts w:ascii="Times New Roman" w:hAnsi="Courier New" w:cs="Courier New"/>
          <w:b w:val="0"/>
          <w:i w:val="0"/>
          <w:color w:val="000000"/>
          <w:sz w:val="32"/>
          <w:szCs w:val="24"/>
          <w:highlight w:val="yellow"/>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Initial tables from notebooks</w:t>
      </w:r>
      <w:bookmarkEnd w:id="4"/>
    </w:p>
    <w:p>
      <w:pPr>
        <w:spacing w:after="160" w:line="259" w:lineRule="auto"/>
        <w:ind w:left="720"/>
        <w:jc w:val="left"/>
        <w:rPr>
          <w:rFonts w:ascii="Courier New" w:hAnsi="Courier New" w:cs="Courier New"/>
          <w:sz w:val="24"/>
          <w:szCs w:val="24"/>
          <w:rtl w:val="0"/>
        </w:rPr>
      </w:pPr>
      <w:r>
        <w:rPr>
          <w:rFonts w:ascii="Arial" w:hAnsi="Arial" w:cs="Arial"/>
          <w:b w:val="0"/>
          <w:i w:val="0"/>
          <w:color w:val="5B9BD5"/>
          <w:sz w:val="22"/>
          <w:szCs w:val="24"/>
        </w:rPr>
        <w:t>Daily Record Notebook:</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1760"/>
        <w:gridCol w:w="1529"/>
        <w:gridCol w:w="1704"/>
        <w:gridCol w:w="1258"/>
        <w:gridCol w:w="1459"/>
        <w:gridCol w:w="679"/>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1760"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Date</w:t>
            </w:r>
          </w:p>
        </w:tc>
        <w:tc>
          <w:tcPr>
            <w:tcW w:w="152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 name</w:t>
            </w:r>
          </w:p>
        </w:tc>
        <w:tc>
          <w:tcPr>
            <w:tcW w:w="1704"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Number of units</w:t>
            </w:r>
          </w:p>
        </w:tc>
        <w:tc>
          <w:tcPr>
            <w:tcW w:w="1258"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Size of unit</w:t>
            </w:r>
          </w:p>
        </w:tc>
        <w:tc>
          <w:tcPr>
            <w:tcW w:w="145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Price per unit</w:t>
            </w:r>
          </w:p>
        </w:tc>
        <w:tc>
          <w:tcPr>
            <w:tcW w:w="67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Total</w:t>
            </w:r>
          </w:p>
        </w:tc>
      </w:tr>
    </w:tbl>
    <w:p>
      <w:pPr>
        <w:numPr>
          <w:ilvl w:val="0"/>
          <w:numId w:val="9"/>
        </w:numPr>
        <w:spacing w:after="160" w:line="259" w:lineRule="auto"/>
        <w:ind w:left="1440"/>
        <w:jc w:val="left"/>
        <w:rPr>
          <w:rFonts w:ascii="Courier New" w:hAnsi="Courier New" w:cs="Courier New"/>
          <w:sz w:val="24"/>
          <w:szCs w:val="24"/>
          <w:rtl w:val="0"/>
        </w:rPr>
      </w:pPr>
      <w:r>
        <w:rPr>
          <w:rFonts w:ascii="Arial" w:hAnsi="Arial" w:cs="Arial"/>
          <w:b w:val="0"/>
          <w:i w:val="0"/>
          <w:sz w:val="22"/>
          <w:szCs w:val="24"/>
        </w:rPr>
        <w:t>Has calculation of total sales of each day</w:t>
      </w:r>
    </w:p>
    <w:p>
      <w:pPr>
        <w:spacing w:after="160" w:line="259" w:lineRule="auto"/>
        <w:ind w:left="720"/>
        <w:jc w:val="left"/>
        <w:rPr>
          <w:rFonts w:ascii="Courier New" w:hAnsi="Courier New" w:cs="Courier New"/>
          <w:sz w:val="24"/>
          <w:szCs w:val="24"/>
          <w:rtl w:val="0"/>
        </w:rPr>
      </w:pPr>
      <w:r>
        <w:rPr>
          <w:rFonts w:ascii="Arial" w:hAnsi="Arial" w:cs="Arial"/>
          <w:b w:val="0"/>
          <w:i w:val="0"/>
          <w:color w:val="5B9BD5"/>
          <w:sz w:val="22"/>
          <w:szCs w:val="24"/>
        </w:rPr>
        <w:t>Supplier Contact Notebook:</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2680"/>
        <w:gridCol w:w="1599"/>
        <w:gridCol w:w="1529"/>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2680"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Supplier name</w:t>
            </w:r>
          </w:p>
        </w:tc>
        <w:tc>
          <w:tcPr>
            <w:tcW w:w="159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Phone number</w:t>
            </w:r>
          </w:p>
        </w:tc>
        <w:tc>
          <w:tcPr>
            <w:tcW w:w="152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Contact name</w:t>
            </w:r>
          </w:p>
        </w:tc>
      </w:tr>
    </w:tbl>
    <w:p>
      <w:pPr>
        <w:spacing w:after="160" w:line="259" w:lineRule="auto"/>
        <w:ind w:left="720"/>
        <w:jc w:val="left"/>
        <w:rPr>
          <w:rFonts w:ascii="Courier New" w:hAnsi="Courier New" w:cs="Courier New"/>
          <w:sz w:val="24"/>
          <w:szCs w:val="24"/>
          <w:rtl w:val="0"/>
        </w:rPr>
      </w:pPr>
      <w:r>
        <w:rPr>
          <w:rFonts w:ascii="Arial" w:hAnsi="Arial" w:cs="Arial"/>
          <w:b w:val="0"/>
          <w:i w:val="0"/>
          <w:color w:val="5B9BD5"/>
          <w:sz w:val="22"/>
          <w:szCs w:val="24"/>
        </w:rPr>
        <w:t>Supplier Notebook:</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2633"/>
        <w:gridCol w:w="1575"/>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263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 name</w:t>
            </w:r>
          </w:p>
        </w:tc>
        <w:tc>
          <w:tcPr>
            <w:tcW w:w="157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Supplier name</w:t>
            </w:r>
          </w:p>
        </w:tc>
      </w:tr>
    </w:tbl>
    <w:p>
      <w:pPr>
        <w:rPr>
          <w:rFonts w:ascii="Segoe UI" w:hAnsi="Courier New" w:cs="Courier New"/>
          <w:b w:val="0"/>
          <w:i w:val="0"/>
          <w:sz w:val="24"/>
          <w:szCs w:val="24"/>
          <w:rtl w:val="0"/>
        </w:rPr>
        <w:sectPr>
          <w:endnotePr>
            <w:numFmt w:val="decimal"/>
          </w:endnotePr>
          <w:pgSz w:w="11900" w:h="16840"/>
          <w:pgMar w:top="1440" w:right="1440" w:bottom="1440" w:left="1440" w:header="708" w:footer="708"/>
          <w:pgNumType w:fmt="decimal"/>
          <w:cols w:space="708"/>
        </w:sectPr>
      </w:pPr>
      <w:bookmarkStart w:id="5" w:name="Initial_database_schema"/>
    </w:p>
    <w:p>
      <w:pPr>
        <w:rPr>
          <w:rFonts w:ascii="Segoe UI" w:hAnsi="Courier New" w:cs="Courier New"/>
          <w:b w:val="0"/>
          <w:i w:val="0"/>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Initial database schema</w:t>
      </w:r>
      <w:bookmarkEnd w:id="5"/>
    </w:p>
    <w:p>
      <w:pPr>
        <w:spacing w:after="160" w:line="259" w:lineRule="auto"/>
        <w:jc w:val="center"/>
        <w:rPr>
          <w:rFonts w:ascii="Courier New" w:hAnsi="Courier New" w:cs="Courier New"/>
          <w:sz w:val="24"/>
          <w:szCs w:val="24"/>
          <w:rtl w:val="0"/>
        </w:rPr>
      </w:pPr>
      <w:r>
        <w:rPr>
          <w:rFonts w:ascii="Courier New" w:hAnsi="Courier New" w:cs="Courier New"/>
          <w:sz w:val="24"/>
          <w:szCs w:val="24"/>
        </w:rPr>
        <w:pict>
          <v:shape id="_x0000_i1028" type="#_x0000_t75" style="width:416.25pt;height:176.25pt" o:allowincell="f">
            <v:imagedata r:id="rId9" o:title=""/>
          </v:shape>
        </w:pict>
      </w:r>
    </w:p>
    <w:p>
      <w:pPr>
        <w:spacing w:before="240" w:line="259" w:lineRule="auto"/>
        <w:jc w:val="left"/>
        <w:rPr>
          <w:rFonts w:ascii="Courier New" w:hAnsi="Courier New" w:cs="Courier New"/>
          <w:sz w:val="24"/>
          <w:szCs w:val="24"/>
          <w:rtl w:val="0"/>
        </w:rPr>
      </w:pPr>
      <w:r>
        <w:rPr>
          <w:rFonts w:ascii="Times New Roman" w:hAnsi="Times New Roman" w:cs="Times New Roman"/>
          <w:b w:val="0"/>
          <w:i w:val="0"/>
          <w:color w:val="000000"/>
          <w:sz w:val="32"/>
          <w:szCs w:val="24"/>
        </w:rPr>
        <w:t>First Normal Form (1NF)</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Rule of 1NF</w:t>
      </w:r>
    </w:p>
    <w:p>
      <w:pPr>
        <w:numPr>
          <w:ilvl w:val="0"/>
          <w:numId w:val="10"/>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No repeating groups</w:t>
      </w:r>
    </w:p>
    <w:p>
      <w:pPr>
        <w:numPr>
          <w:ilvl w:val="0"/>
          <w:numId w:val="10"/>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All attributes are atomic (single value per cell)</w:t>
      </w:r>
    </w:p>
    <w:p>
      <w:pPr>
        <w:numPr>
          <w:ilvl w:val="0"/>
          <w:numId w:val="10"/>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Each table has a primary key</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What changes here?</w:t>
      </w:r>
    </w:p>
    <w:p>
      <w:pPr>
        <w:spacing w:before="100" w:after="100"/>
        <w:jc w:val="left"/>
        <w:rPr>
          <w:rFonts w:ascii="Courier New" w:hAnsi="Courier New" w:cs="Courier New"/>
          <w:sz w:val="24"/>
          <w:szCs w:val="24"/>
          <w:rtl w:val="0"/>
        </w:rPr>
      </w:pPr>
      <w:r>
        <w:rPr>
          <w:rFonts w:ascii="Segoe UI" w:hAnsi="Segoe UI" w:cs="Segoe UI"/>
          <w:b w:val="0"/>
          <w:i w:val="0"/>
          <w:sz w:val="24"/>
          <w:szCs w:val="24"/>
        </w:rPr>
        <w:t xml:space="preserve">Your tables are </w:t>
      </w:r>
      <w:r>
        <w:rPr>
          <w:rFonts w:ascii="Segoe UI" w:hAnsi="Segoe UI" w:cs="Segoe UI"/>
          <w:b/>
          <w:i w:val="0"/>
          <w:sz w:val="24"/>
          <w:szCs w:val="24"/>
        </w:rPr>
        <w:t>already close to 1NF</w:t>
      </w:r>
      <w:r>
        <w:rPr>
          <w:rFonts w:ascii="Segoe UI" w:hAnsi="Segoe UI" w:cs="Segoe UI"/>
          <w:b w:val="0"/>
          <w:i w:val="0"/>
          <w:sz w:val="24"/>
          <w:szCs w:val="24"/>
        </w:rPr>
        <w:t>, but we must:</w:t>
      </w:r>
    </w:p>
    <w:p>
      <w:pPr>
        <w:numPr>
          <w:ilvl w:val="0"/>
          <w:numId w:val="11"/>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 xml:space="preserve">Ensure each row represents </w:t>
      </w:r>
      <w:r>
        <w:rPr>
          <w:rFonts w:ascii="Segoe UI" w:hAnsi="Segoe UI" w:cs="Segoe UI"/>
          <w:b/>
          <w:i w:val="0"/>
          <w:sz w:val="24"/>
          <w:szCs w:val="24"/>
        </w:rPr>
        <w:t>one fact</w:t>
      </w:r>
    </w:p>
    <w:p>
      <w:pPr>
        <w:numPr>
          <w:ilvl w:val="0"/>
          <w:numId w:val="11"/>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 xml:space="preserve">Add proper </w:t>
      </w:r>
      <w:r>
        <w:rPr>
          <w:rFonts w:ascii="Segoe UI" w:hAnsi="Segoe UI" w:cs="Segoe UI"/>
          <w:b/>
          <w:i w:val="0"/>
          <w:sz w:val="24"/>
          <w:szCs w:val="24"/>
        </w:rPr>
        <w:t>primary keys</w:t>
      </w:r>
    </w:p>
    <w:p>
      <w:pPr>
        <w:numPr>
          <w:ilvl w:val="0"/>
          <w:numId w:val="11"/>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Remove calculated fields if possible (optional but recommended)</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1NF Result</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Daily_Record</w:t>
      </w:r>
    </w:p>
    <w:p>
      <w:pPr>
        <w:spacing w:before="100" w:after="100"/>
        <w:jc w:val="left"/>
        <w:rPr>
          <w:rFonts w:ascii="Courier New" w:hAnsi="Courier New" w:cs="Courier New"/>
          <w:sz w:val="24"/>
          <w:szCs w:val="24"/>
          <w:rtl w:val="0"/>
        </w:rPr>
      </w:pPr>
      <w:r>
        <w:rPr>
          <w:rFonts w:ascii="Segoe UI" w:hAnsi="Segoe UI" w:cs="Segoe UI"/>
          <w:b w:val="0"/>
          <w:i w:val="0"/>
          <w:sz w:val="24"/>
          <w:szCs w:val="24"/>
        </w:rPr>
        <w:t>| SaleID (PK) | Date | Product name | Unit size | Units sold | Price per unit | Total |</w:t>
      </w:r>
    </w:p>
    <w:p>
      <w:pPr>
        <w:spacing w:before="100" w:after="100"/>
        <w:jc w:val="left"/>
        <w:rPr>
          <w:rFonts w:ascii="Courier New" w:hAnsi="Courier New" w:cs="Courier New"/>
          <w:sz w:val="24"/>
          <w:szCs w:val="24"/>
        </w:rPr>
      </w:pPr>
      <w:r>
        <w:rPr>
          <w:rFonts w:ascii="Segoe UI" w:hAnsi="Segoe UI" w:cs="Segoe UI"/>
          <w:b w:val="0"/>
          <w:i w:val="0"/>
          <w:sz w:val="24"/>
          <w:szCs w:val="24"/>
        </w:rPr>
        <w:t xml:space="preserve">(Still has redundancy, but atomic </w:t>
      </w:r>
      <w:r>
        <w:rPr>
          <w:rFonts w:ascii="Segoe UI Symbol" w:eastAsia="Segoe UI Symbol" w:hAnsi="Segoe UI Symbol" w:cs="Segoe UI Symbol"/>
          <w:b w:val="0"/>
          <w:i w:val="0"/>
          <w:sz w:val="24"/>
          <w:szCs w:val="24"/>
        </w:rPr>
        <w:t>✔</w:t>
      </w:r>
      <w:r>
        <w:rPr>
          <w:rFonts w:ascii="Segoe UI" w:hAnsi="Segoe UI" w:cs="Segoe UI"/>
          <w:b w:val="0"/>
          <w:i w:val="0"/>
          <w:sz w:val="24"/>
          <w:szCs w:val="24"/>
        </w:rPr>
        <w:t>)</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Supplier_Product</w:t>
      </w:r>
    </w:p>
    <w:p>
      <w:pPr>
        <w:spacing w:before="100" w:after="100"/>
        <w:jc w:val="left"/>
        <w:rPr>
          <w:rFonts w:ascii="Courier New" w:hAnsi="Courier New" w:cs="Courier New"/>
          <w:sz w:val="24"/>
          <w:szCs w:val="24"/>
          <w:rtl w:val="0"/>
        </w:rPr>
      </w:pPr>
      <w:r>
        <w:rPr>
          <w:rFonts w:ascii="Segoe UI" w:hAnsi="Segoe UI" w:cs="Segoe UI"/>
          <w:b w:val="0"/>
          <w:i w:val="0"/>
          <w:sz w:val="24"/>
          <w:szCs w:val="24"/>
        </w:rPr>
        <w:t>| Product name | Supplier name |</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Supplier</w:t>
      </w:r>
    </w:p>
    <w:p>
      <w:pPr>
        <w:spacing w:before="100" w:after="100"/>
        <w:jc w:val="left"/>
        <w:rPr>
          <w:rFonts w:ascii="Courier New" w:hAnsi="Courier New" w:cs="Courier New"/>
          <w:sz w:val="24"/>
          <w:szCs w:val="24"/>
          <w:rtl w:val="0"/>
        </w:rPr>
      </w:pPr>
      <w:r>
        <w:rPr>
          <w:rFonts w:ascii="Segoe UI" w:hAnsi="Segoe UI" w:cs="Segoe UI"/>
          <w:b w:val="0"/>
          <w:i w:val="0"/>
          <w:sz w:val="24"/>
          <w:szCs w:val="24"/>
        </w:rPr>
        <w:t>| Supplier name | Phone number | Contact name |</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What problems remain?</w:t>
      </w:r>
    </w:p>
    <w:p>
      <w:pPr>
        <w:numPr>
          <w:ilvl w:val="0"/>
          <w:numId w:val="12"/>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Product name determines supplier</w:t>
      </w:r>
    </w:p>
    <w:p>
      <w:pPr>
        <w:numPr>
          <w:ilvl w:val="0"/>
          <w:numId w:val="12"/>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Supplier name determines phone &amp; contact</w:t>
      </w:r>
    </w:p>
    <w:p>
      <w:pPr>
        <w:numPr>
          <w:ilvl w:val="0"/>
          <w:numId w:val="12"/>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 xml:space="preserve">Price depends on </w:t>
      </w:r>
      <w:r>
        <w:rPr>
          <w:rFonts w:ascii="Segoe UI" w:hAnsi="Segoe UI" w:cs="Segoe UI"/>
          <w:b/>
          <w:i w:val="0"/>
          <w:sz w:val="24"/>
          <w:szCs w:val="24"/>
        </w:rPr>
        <w:t>product + unit size</w:t>
      </w:r>
    </w:p>
    <w:p>
      <w:pPr>
        <w:numPr>
          <w:ilvl w:val="0"/>
          <w:numId w:val="12"/>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Massive data repetition</w:t>
      </w:r>
    </w:p>
    <w:p>
      <w:pPr>
        <w:spacing w:before="240" w:line="259" w:lineRule="auto"/>
        <w:jc w:val="left"/>
        <w:rPr>
          <w:rFonts w:ascii="Courier New" w:hAnsi="Courier New" w:cs="Courier New"/>
          <w:sz w:val="24"/>
          <w:szCs w:val="24"/>
          <w:rtl w:val="0"/>
        </w:rPr>
      </w:pPr>
      <w:r>
        <w:rPr>
          <w:rFonts w:ascii="Times New Roman" w:hAnsi="Times New Roman" w:cs="Times New Roman"/>
          <w:b w:val="0"/>
          <w:i w:val="0"/>
          <w:color w:val="000000"/>
          <w:sz w:val="32"/>
          <w:szCs w:val="24"/>
        </w:rPr>
        <w:t>Second Normal Form (2NF)</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Rule of 2NF</w:t>
      </w:r>
    </w:p>
    <w:p>
      <w:pPr>
        <w:numPr>
          <w:ilvl w:val="0"/>
          <w:numId w:val="13"/>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Must be in 1NF</w:t>
      </w:r>
    </w:p>
    <w:p>
      <w:pPr>
        <w:numPr>
          <w:ilvl w:val="0"/>
          <w:numId w:val="13"/>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 xml:space="preserve">No </w:t>
      </w:r>
      <w:r>
        <w:rPr>
          <w:rFonts w:ascii="Segoe UI" w:hAnsi="Segoe UI" w:cs="Segoe UI"/>
          <w:b/>
          <w:i w:val="0"/>
          <w:sz w:val="24"/>
          <w:szCs w:val="24"/>
        </w:rPr>
        <w:t>partial dependency</w:t>
      </w:r>
      <w:r>
        <w:rPr>
          <w:rFonts w:ascii="Segoe UI" w:hAnsi="Segoe UI" w:cs="Segoe UI"/>
          <w:b w:val="0"/>
          <w:i w:val="0"/>
          <w:sz w:val="24"/>
          <w:szCs w:val="24"/>
        </w:rPr>
        <w:t xml:space="preserve"> on a composite key</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Key insight here</w:t>
      </w:r>
    </w:p>
    <w:p>
      <w:pPr>
        <w:spacing w:before="100" w:after="100"/>
        <w:jc w:val="left"/>
        <w:rPr>
          <w:rFonts w:ascii="Courier New" w:hAnsi="Courier New" w:cs="Courier New"/>
          <w:sz w:val="24"/>
          <w:szCs w:val="24"/>
          <w:rtl w:val="0"/>
        </w:rPr>
      </w:pPr>
      <w:r>
        <w:rPr>
          <w:rFonts w:ascii="Segoe UI" w:hAnsi="Segoe UI" w:cs="Segoe UI"/>
          <w:b w:val="0"/>
          <w:i w:val="0"/>
          <w:sz w:val="24"/>
          <w:szCs w:val="24"/>
        </w:rPr>
        <w:t xml:space="preserve">In </w:t>
      </w:r>
      <w:r>
        <w:rPr>
          <w:rFonts w:ascii="Segoe UI" w:hAnsi="Segoe UI" w:cs="Segoe UI"/>
          <w:b/>
          <w:i w:val="0"/>
          <w:sz w:val="24"/>
          <w:szCs w:val="24"/>
        </w:rPr>
        <w:t>Daily_Record</w:t>
      </w:r>
      <w:r>
        <w:rPr>
          <w:rFonts w:ascii="Segoe UI" w:hAnsi="Segoe UI" w:cs="Segoe UI"/>
          <w:b w:val="0"/>
          <w:i w:val="0"/>
          <w:sz w:val="24"/>
          <w:szCs w:val="24"/>
        </w:rPr>
        <w:t>, the real natural key is something like: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tl w:val="0"/>
        </w:rPr>
      </w:pPr>
      <w:r>
        <w:rPr>
          <w:rFonts w:ascii="Courier New" w:hAnsi="Courier New" w:cs="Courier New"/>
          <w:b w:val="0"/>
          <w:i w:val="0"/>
          <w:sz w:val="20"/>
          <w:szCs w:val="24"/>
        </w:rPr>
        <w:t>(Date, Product name, Unit size)</w:t>
      </w:r>
    </w:p>
    <w:p>
      <w:pPr>
        <w:spacing w:before="100" w:after="100"/>
        <w:jc w:val="left"/>
        <w:rPr>
          <w:rFonts w:ascii="Courier New" w:hAnsi="Courier New" w:cs="Courier New"/>
          <w:sz w:val="24"/>
          <w:szCs w:val="24"/>
          <w:rtl w:val="0"/>
        </w:rPr>
      </w:pPr>
      <w:r>
        <w:rPr>
          <w:rFonts w:ascii="Segoe UI" w:hAnsi="Segoe UI" w:cs="Segoe UI"/>
          <w:b w:val="0"/>
          <w:i w:val="0"/>
          <w:sz w:val="24"/>
          <w:szCs w:val="24"/>
        </w:rPr>
        <w:t>But:</w:t>
      </w:r>
    </w:p>
    <w:p>
      <w:pPr>
        <w:numPr>
          <w:ilvl w:val="0"/>
          <w:numId w:val="14"/>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 xml:space="preserve">Product name </w:t>
      </w:r>
      <w:r>
        <w:rPr>
          <w:rFonts w:ascii="Segoe UI" w:eastAsia="Segoe UI" w:hAnsi="Segoe UI" w:cs="Segoe UI"/>
          <w:b w:val="0"/>
          <w:i w:val="0"/>
          <w:sz w:val="24"/>
          <w:szCs w:val="24"/>
        </w:rPr>
        <w:t>→ Supplier name</w:t>
      </w:r>
    </w:p>
    <w:p>
      <w:pPr>
        <w:numPr>
          <w:ilvl w:val="0"/>
          <w:numId w:val="14"/>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 xml:space="preserve">(Product name, Unit size) </w:t>
      </w:r>
      <w:r>
        <w:rPr>
          <w:rFonts w:ascii="Segoe UI" w:eastAsia="Segoe UI" w:hAnsi="Segoe UI" w:cs="Segoe UI"/>
          <w:b w:val="0"/>
          <w:i w:val="0"/>
          <w:sz w:val="24"/>
          <w:szCs w:val="24"/>
        </w:rPr>
        <w:t>→ Price per unit</w:t>
      </w:r>
    </w:p>
    <w:p>
      <w:pPr>
        <w:spacing w:before="100" w:after="100"/>
        <w:jc w:val="left"/>
        <w:rPr>
          <w:rFonts w:ascii="Courier New" w:hAnsi="Courier New" w:cs="Courier New"/>
          <w:sz w:val="24"/>
          <w:szCs w:val="24"/>
          <w:rtl w:val="0"/>
        </w:rPr>
      </w:pPr>
      <w:r>
        <w:rPr>
          <w:rFonts w:ascii="Segoe UI" w:hAnsi="Segoe UI" w:cs="Segoe UI"/>
          <w:b w:val="0"/>
          <w:i w:val="0"/>
          <w:sz w:val="24"/>
          <w:szCs w:val="24"/>
        </w:rPr>
        <w:t xml:space="preserve">These are </w:t>
      </w:r>
      <w:r>
        <w:rPr>
          <w:rFonts w:ascii="Segoe UI" w:hAnsi="Segoe UI" w:cs="Segoe UI"/>
          <w:b/>
          <w:i w:val="0"/>
          <w:sz w:val="24"/>
          <w:szCs w:val="24"/>
        </w:rPr>
        <w:t>partial dependencies</w:t>
      </w:r>
      <w:r>
        <w:rPr>
          <w:rFonts w:ascii="Segoe UI" w:hAnsi="Segoe UI" w:cs="Segoe UI"/>
          <w:b w:val="0"/>
          <w:i w:val="0"/>
          <w:sz w:val="24"/>
          <w:szCs w:val="24"/>
        </w:rPr>
        <w:t>.</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Fixes in 2NF</w:t>
      </w:r>
    </w:p>
    <w:p>
      <w:pPr>
        <w:spacing w:before="100" w:after="100"/>
        <w:jc w:val="left"/>
        <w:rPr>
          <w:rFonts w:ascii="Courier New" w:hAnsi="Courier New" w:cs="Courier New"/>
          <w:sz w:val="24"/>
          <w:szCs w:val="24"/>
          <w:rtl w:val="0"/>
        </w:rPr>
      </w:pPr>
      <w:r>
        <w:rPr>
          <w:rFonts w:ascii="Segoe UI" w:hAnsi="Segoe UI" w:cs="Segoe UI"/>
          <w:b w:val="0"/>
          <w:i w:val="0"/>
          <w:sz w:val="24"/>
          <w:szCs w:val="24"/>
        </w:rPr>
        <w:t>We separate data so that:</w:t>
      </w:r>
    </w:p>
    <w:p>
      <w:pPr>
        <w:numPr>
          <w:ilvl w:val="0"/>
          <w:numId w:val="15"/>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Product data is not mixed with sales data</w:t>
      </w:r>
    </w:p>
    <w:p>
      <w:pPr>
        <w:numPr>
          <w:ilvl w:val="0"/>
          <w:numId w:val="15"/>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Pricing depends only on product + unit size</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2NF Resulting Tables</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Sale</w:t>
      </w:r>
    </w:p>
    <w:p>
      <w:pPr>
        <w:spacing w:before="100" w:after="100"/>
        <w:jc w:val="left"/>
        <w:rPr>
          <w:rFonts w:ascii="Courier New" w:hAnsi="Courier New" w:cs="Courier New"/>
          <w:sz w:val="24"/>
          <w:szCs w:val="24"/>
          <w:rtl w:val="0"/>
        </w:rPr>
      </w:pPr>
      <w:r>
        <w:rPr>
          <w:rFonts w:ascii="Segoe UI" w:hAnsi="Segoe UI" w:cs="Segoe UI"/>
          <w:b w:val="0"/>
          <w:i w:val="0"/>
          <w:sz w:val="24"/>
          <w:szCs w:val="24"/>
        </w:rPr>
        <w:t>| SaleID (PK) | Date |</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Sale_Item</w:t>
      </w:r>
    </w:p>
    <w:p>
      <w:pPr>
        <w:spacing w:before="100" w:after="100"/>
        <w:jc w:val="left"/>
        <w:rPr>
          <w:rFonts w:ascii="Courier New" w:hAnsi="Courier New" w:cs="Courier New"/>
          <w:sz w:val="24"/>
          <w:szCs w:val="24"/>
          <w:rtl w:val="0"/>
        </w:rPr>
      </w:pPr>
      <w:r>
        <w:rPr>
          <w:rFonts w:ascii="Segoe UI" w:hAnsi="Segoe UI" w:cs="Segoe UI"/>
          <w:b w:val="0"/>
          <w:i w:val="0"/>
          <w:sz w:val="24"/>
          <w:szCs w:val="24"/>
        </w:rPr>
        <w:t>| SaleItemID (PK) | SaleID (FK) | ProductID (FK) | UnitSizeID (FK) | Units sold |</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Product</w:t>
      </w:r>
    </w:p>
    <w:p>
      <w:pPr>
        <w:spacing w:before="100" w:after="100"/>
        <w:jc w:val="left"/>
        <w:rPr>
          <w:rFonts w:ascii="Courier New" w:hAnsi="Courier New" w:cs="Courier New"/>
          <w:sz w:val="24"/>
          <w:szCs w:val="24"/>
          <w:rtl w:val="0"/>
        </w:rPr>
      </w:pPr>
      <w:r>
        <w:rPr>
          <w:rFonts w:ascii="Segoe UI" w:hAnsi="Segoe UI" w:cs="Segoe UI"/>
          <w:b w:val="0"/>
          <w:i w:val="0"/>
          <w:sz w:val="24"/>
          <w:szCs w:val="24"/>
        </w:rPr>
        <w:t>| ProductID (PK) | Product name | Supplier name |</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Product_Unit_Price</w:t>
      </w:r>
    </w:p>
    <w:p>
      <w:pPr>
        <w:spacing w:before="100" w:after="100"/>
        <w:jc w:val="left"/>
        <w:rPr>
          <w:rFonts w:ascii="Courier New" w:hAnsi="Courier New" w:cs="Courier New"/>
          <w:sz w:val="24"/>
          <w:szCs w:val="24"/>
          <w:rtl w:val="0"/>
        </w:rPr>
      </w:pPr>
      <w:r>
        <w:rPr>
          <w:rFonts w:ascii="Segoe UI" w:hAnsi="Segoe UI" w:cs="Segoe UI"/>
          <w:b w:val="0"/>
          <w:i w:val="0"/>
          <w:sz w:val="24"/>
          <w:szCs w:val="24"/>
        </w:rPr>
        <w:t>| ProductID (FK) | UnitSizeID (FK) | Price per unit |</w:t>
        <w:br/>
      </w:r>
      <w:r>
        <w:rPr>
          <w:rFonts w:ascii="Segoe UI" w:hAnsi="Segoe UI" w:cs="Segoe UI"/>
          <w:b/>
          <w:i w:val="0"/>
          <w:sz w:val="24"/>
          <w:szCs w:val="24"/>
        </w:rPr>
        <w:t>PK:</w:t>
      </w:r>
      <w:r>
        <w:rPr>
          <w:rFonts w:ascii="Segoe UI" w:hAnsi="Segoe UI" w:cs="Segoe UI"/>
          <w:b w:val="0"/>
          <w:i w:val="0"/>
          <w:sz w:val="24"/>
          <w:szCs w:val="24"/>
        </w:rPr>
        <w:t xml:space="preserve"> (ProductID, UnitSizeID)</w:t>
      </w:r>
    </w:p>
    <w:p>
      <w:pPr>
        <w:spacing w:before="40" w:line="259" w:lineRule="auto"/>
        <w:jc w:val="left"/>
        <w:rPr>
          <w:rFonts w:ascii="Courier New" w:hAnsi="Courier New" w:cs="Courier New"/>
          <w:sz w:val="24"/>
          <w:szCs w:val="24"/>
          <w:rtl w:val="0"/>
        </w:rPr>
      </w:pPr>
      <w:r>
        <w:rPr>
          <w:rFonts w:ascii="Calibri Light" w:hAnsi="Calibri Light" w:cs="Calibri Light"/>
          <w:b w:val="0"/>
          <w:i/>
          <w:color w:val="2E74B5"/>
          <w:sz w:val="22"/>
          <w:szCs w:val="24"/>
        </w:rPr>
        <w:t>Supplier</w:t>
      </w:r>
    </w:p>
    <w:p>
      <w:pPr>
        <w:spacing w:before="100" w:after="100"/>
        <w:jc w:val="left"/>
        <w:rPr>
          <w:rFonts w:ascii="Courier New" w:hAnsi="Courier New" w:cs="Courier New"/>
          <w:sz w:val="24"/>
          <w:szCs w:val="24"/>
          <w:rtl w:val="0"/>
        </w:rPr>
      </w:pPr>
      <w:r>
        <w:rPr>
          <w:rFonts w:ascii="Segoe UI" w:hAnsi="Segoe UI" w:cs="Segoe UI"/>
          <w:b w:val="0"/>
          <w:i w:val="0"/>
          <w:sz w:val="24"/>
          <w:szCs w:val="24"/>
        </w:rPr>
        <w:t>| Supplier name (PK) | Phone number | Contact name |</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What improved?</w:t>
      </w:r>
    </w:p>
    <w:p>
      <w:pPr>
        <w:numPr>
          <w:ilvl w:val="0"/>
          <w:numId w:val="16"/>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Prices are no longer duplicated per sale</w:t>
      </w:r>
    </w:p>
    <w:p>
      <w:pPr>
        <w:numPr>
          <w:ilvl w:val="0"/>
          <w:numId w:val="16"/>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Unit-size pricing is handled properly</w:t>
      </w:r>
    </w:p>
    <w:p>
      <w:pPr>
        <w:numPr>
          <w:ilvl w:val="0"/>
          <w:numId w:val="16"/>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Still one issue</w:t>
      </w:r>
      <w:r>
        <w:rPr>
          <w:rFonts w:ascii="Segoe UI" w:eastAsia="Segoe UI" w:hAnsi="Segoe UI" w:cs="Segoe UI"/>
          <w:b w:val="0"/>
          <w:i w:val="0"/>
          <w:sz w:val="24"/>
          <w:szCs w:val="24"/>
        </w:rPr>
        <w:t>…</w:t>
      </w:r>
    </w:p>
    <w:p>
      <w:pPr>
        <w:spacing w:before="240" w:line="259" w:lineRule="auto"/>
        <w:jc w:val="left"/>
        <w:rPr>
          <w:rFonts w:ascii="Courier New" w:hAnsi="Courier New" w:cs="Courier New"/>
          <w:sz w:val="24"/>
          <w:szCs w:val="24"/>
          <w:rtl w:val="0"/>
        </w:rPr>
      </w:pPr>
      <w:r>
        <w:rPr>
          <w:rFonts w:ascii="Times New Roman" w:hAnsi="Times New Roman" w:cs="Times New Roman"/>
          <w:b w:val="0"/>
          <w:i w:val="0"/>
          <w:color w:val="000000"/>
          <w:sz w:val="32"/>
          <w:szCs w:val="24"/>
        </w:rPr>
        <w:t>Third Normal Form (3NF)</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Rule of 3NF</w:t>
      </w:r>
    </w:p>
    <w:p>
      <w:pPr>
        <w:numPr>
          <w:ilvl w:val="0"/>
          <w:numId w:val="17"/>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Must be in 2NF</w:t>
      </w:r>
    </w:p>
    <w:p>
      <w:pPr>
        <w:numPr>
          <w:ilvl w:val="0"/>
          <w:numId w:val="17"/>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 xml:space="preserve">No </w:t>
      </w:r>
      <w:r>
        <w:rPr>
          <w:rFonts w:ascii="Segoe UI" w:hAnsi="Segoe UI" w:cs="Segoe UI"/>
          <w:b/>
          <w:i w:val="0"/>
          <w:sz w:val="24"/>
          <w:szCs w:val="24"/>
        </w:rPr>
        <w:t>transitive dependencies</w:t>
      </w:r>
      <w:r>
        <w:rPr>
          <w:rFonts w:ascii="Segoe UI" w:hAnsi="Segoe UI" w:cs="Segoe UI"/>
          <w:b w:val="0"/>
          <w:i w:val="0"/>
          <w:sz w:val="24"/>
          <w:szCs w:val="24"/>
        </w:rPr>
        <w:br/>
        <w:t xml:space="preserve">(Non-key </w:t>
      </w:r>
      <w:r>
        <w:rPr>
          <w:rFonts w:ascii="Segoe UI" w:eastAsia="Segoe UI" w:hAnsi="Segoe UI" w:cs="Segoe UI"/>
          <w:b w:val="0"/>
          <w:i w:val="0"/>
          <w:sz w:val="24"/>
          <w:szCs w:val="24"/>
        </w:rPr>
        <w:t>→ Non-key)</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Transitive dependencies found</w:t>
      </w:r>
    </w:p>
    <w:p>
      <w:pPr>
        <w:numPr>
          <w:ilvl w:val="0"/>
          <w:numId w:val="18"/>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 xml:space="preserve">ProductID </w:t>
      </w:r>
      <w:r>
        <w:rPr>
          <w:rFonts w:ascii="Segoe UI" w:eastAsia="Segoe UI" w:hAnsi="Segoe UI" w:cs="Segoe UI"/>
          <w:b w:val="0"/>
          <w:i w:val="0"/>
          <w:sz w:val="24"/>
          <w:szCs w:val="24"/>
        </w:rPr>
        <w:t>→ Supplier name</w:t>
      </w:r>
    </w:p>
    <w:p>
      <w:pPr>
        <w:numPr>
          <w:ilvl w:val="0"/>
          <w:numId w:val="18"/>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 xml:space="preserve">Supplier name </w:t>
      </w:r>
      <w:r>
        <w:rPr>
          <w:rFonts w:ascii="Segoe UI" w:eastAsia="Segoe UI" w:hAnsi="Segoe UI" w:cs="Segoe UI"/>
          <w:b w:val="0"/>
          <w:i w:val="0"/>
          <w:sz w:val="24"/>
          <w:szCs w:val="24"/>
        </w:rPr>
        <w:t>→ Phone number, Contact name</w:t>
      </w:r>
    </w:p>
    <w:p>
      <w:pPr>
        <w:spacing w:before="100" w:after="100"/>
        <w:jc w:val="left"/>
        <w:rPr>
          <w:rFonts w:ascii="Courier New" w:hAnsi="Courier New" w:cs="Courier New"/>
          <w:sz w:val="24"/>
          <w:szCs w:val="24"/>
          <w:rtl w:val="0"/>
        </w:rPr>
      </w:pPr>
      <w:r>
        <w:rPr>
          <w:rFonts w:ascii="Segoe UI" w:hAnsi="Segoe UI" w:cs="Segoe UI"/>
          <w:b w:val="0"/>
          <w:i w:val="0"/>
          <w:sz w:val="24"/>
          <w:szCs w:val="24"/>
        </w:rPr>
        <w:t>So:</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tl w:val="0"/>
        </w:rPr>
      </w:pPr>
      <w:r>
        <w:rPr>
          <w:rFonts w:ascii="Courier New" w:hAnsi="Courier New" w:cs="Courier New"/>
          <w:b w:val="0"/>
          <w:i w:val="0"/>
          <w:sz w:val="20"/>
          <w:szCs w:val="24"/>
        </w:rPr>
        <w:t xml:space="preserve">ProductID </w:t>
      </w:r>
      <w:r>
        <w:rPr>
          <w:rFonts w:ascii="Courier New" w:eastAsia="Courier New" w:hAnsi="Courier New" w:cs="Courier New"/>
          <w:b w:val="0"/>
          <w:i w:val="0"/>
          <w:sz w:val="20"/>
          <w:szCs w:val="24"/>
        </w:rPr>
        <w:t>→ SupplierID → Phone number</w:t>
      </w:r>
    </w:p>
    <w:p>
      <w:pPr>
        <w:spacing w:before="100" w:after="100"/>
        <w:jc w:val="left"/>
        <w:rPr>
          <w:rFonts w:ascii="Courier New" w:hAnsi="Courier New" w:cs="Courier New"/>
          <w:sz w:val="24"/>
          <w:szCs w:val="24"/>
          <w:rtl w:val="0"/>
        </w:rPr>
      </w:pPr>
      <w:r>
        <w:rPr>
          <w:rFonts w:ascii="Segoe UI" w:hAnsi="Segoe UI" w:cs="Segoe UI"/>
          <w:b w:val="0"/>
          <w:i w:val="0"/>
          <w:sz w:val="24"/>
          <w:szCs w:val="24"/>
        </w:rPr>
        <w:t>That violates 3NF.</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Fixes in 3NF</w:t>
      </w:r>
    </w:p>
    <w:p>
      <w:pPr>
        <w:numPr>
          <w:ilvl w:val="0"/>
          <w:numId w:val="19"/>
        </w:numPr>
        <w:tabs>
          <w:tab w:val="left" w:pos="720"/>
        </w:tabs>
        <w:spacing w:before="100" w:after="100"/>
        <w:jc w:val="left"/>
        <w:rPr>
          <w:rFonts w:ascii="Courier New" w:hAnsi="Courier New" w:cs="Courier New"/>
          <w:sz w:val="24"/>
          <w:szCs w:val="24"/>
          <w:rtl w:val="0"/>
        </w:rPr>
      </w:pPr>
      <w:r>
        <w:rPr>
          <w:rFonts w:ascii="Segoe UI" w:hAnsi="Segoe UI" w:cs="Segoe UI"/>
          <w:b w:val="0"/>
          <w:i w:val="0"/>
          <w:sz w:val="24"/>
          <w:szCs w:val="24"/>
        </w:rPr>
        <w:t xml:space="preserve">Separate </w:t>
      </w:r>
      <w:r>
        <w:rPr>
          <w:rFonts w:ascii="Segoe UI" w:hAnsi="Segoe UI" w:cs="Segoe UI"/>
          <w:b/>
          <w:i w:val="0"/>
          <w:sz w:val="24"/>
          <w:szCs w:val="24"/>
        </w:rPr>
        <w:t>Supplier</w:t>
      </w:r>
      <w:r>
        <w:rPr>
          <w:rFonts w:ascii="Segoe UI" w:hAnsi="Segoe UI" w:cs="Segoe UI"/>
          <w:b w:val="0"/>
          <w:i w:val="0"/>
          <w:sz w:val="24"/>
          <w:szCs w:val="24"/>
        </w:rPr>
        <w:t xml:space="preserve"> fully</w:t>
      </w:r>
    </w:p>
    <w:p>
      <w:pPr>
        <w:numPr>
          <w:ilvl w:val="0"/>
          <w:numId w:val="19"/>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Reference suppliers by ID</w:t>
      </w:r>
    </w:p>
    <w:p>
      <w:pPr>
        <w:numPr>
          <w:ilvl w:val="0"/>
          <w:numId w:val="19"/>
        </w:numPr>
        <w:tabs>
          <w:tab w:val="left" w:pos="720"/>
        </w:tabs>
        <w:spacing w:before="100" w:after="100"/>
        <w:jc w:val="left"/>
        <w:rPr>
          <w:rFonts w:ascii="Courier New" w:hAnsi="Courier New" w:cs="Courier New"/>
          <w:sz w:val="24"/>
          <w:szCs w:val="24"/>
        </w:rPr>
      </w:pPr>
      <w:r>
        <w:rPr>
          <w:rFonts w:ascii="Segoe UI" w:hAnsi="Segoe UI" w:cs="Segoe UI"/>
          <w:b w:val="0"/>
          <w:i w:val="0"/>
          <w:sz w:val="24"/>
          <w:szCs w:val="24"/>
        </w:rPr>
        <w:t>Remove derived fields (</w:t>
      </w:r>
      <w:r>
        <w:rPr>
          <w:rFonts w:ascii="Courier New" w:hAnsi="Courier New" w:cs="Courier New"/>
          <w:b w:val="0"/>
          <w:i w:val="0"/>
          <w:sz w:val="20"/>
          <w:szCs w:val="24"/>
        </w:rPr>
        <w:t>Total</w:t>
      </w:r>
      <w:r>
        <w:rPr>
          <w:rFonts w:ascii="Segoe UI" w:hAnsi="Segoe UI" w:cs="Segoe UI"/>
          <w:b w:val="0"/>
          <w:i w:val="0"/>
          <w:sz w:val="24"/>
          <w:szCs w:val="24"/>
        </w:rPr>
        <w:t>)</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2E74B5"/>
          <w:sz w:val="26"/>
          <w:szCs w:val="24"/>
        </w:rPr>
        <w:t>Final 3NF Design</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Supplier</w:t>
      </w:r>
    </w:p>
    <w:p>
      <w:pPr>
        <w:spacing w:before="100" w:after="100"/>
        <w:jc w:val="left"/>
        <w:rPr>
          <w:rFonts w:ascii="Courier New" w:hAnsi="Courier New" w:cs="Courier New"/>
          <w:sz w:val="24"/>
          <w:szCs w:val="24"/>
          <w:rtl w:val="0"/>
        </w:rPr>
      </w:pPr>
      <w:r>
        <w:rPr>
          <w:rFonts w:ascii="Segoe UI" w:hAnsi="Segoe UI" w:cs="Segoe UI"/>
          <w:b w:val="0"/>
          <w:i w:val="0"/>
          <w:sz w:val="24"/>
          <w:szCs w:val="24"/>
        </w:rPr>
        <w:t>| SupplierID (PK) | Supplier name | Phone number | Contact name |</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Product</w:t>
      </w:r>
    </w:p>
    <w:p>
      <w:pPr>
        <w:spacing w:before="100" w:after="100"/>
        <w:jc w:val="left"/>
        <w:rPr>
          <w:rFonts w:ascii="Courier New" w:hAnsi="Courier New" w:cs="Courier New"/>
          <w:sz w:val="24"/>
          <w:szCs w:val="24"/>
          <w:rtl w:val="0"/>
        </w:rPr>
      </w:pPr>
      <w:r>
        <w:rPr>
          <w:rFonts w:ascii="Segoe UI" w:hAnsi="Segoe UI" w:cs="Segoe UI"/>
          <w:b w:val="0"/>
          <w:i w:val="0"/>
          <w:sz w:val="24"/>
          <w:szCs w:val="24"/>
        </w:rPr>
        <w:t>| ProductID (PK) | Product name | SupplierID (FK) |</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Unit_Size</w:t>
      </w:r>
    </w:p>
    <w:p>
      <w:pPr>
        <w:spacing w:before="100" w:after="100"/>
        <w:jc w:val="left"/>
        <w:rPr>
          <w:rFonts w:ascii="Courier New" w:hAnsi="Courier New" w:cs="Courier New"/>
          <w:sz w:val="24"/>
          <w:szCs w:val="24"/>
          <w:rtl w:val="0"/>
        </w:rPr>
      </w:pPr>
      <w:r>
        <w:rPr>
          <w:rFonts w:ascii="Segoe UI" w:hAnsi="Segoe UI" w:cs="Segoe UI"/>
          <w:b w:val="0"/>
          <w:i w:val="0"/>
          <w:sz w:val="24"/>
          <w:szCs w:val="24"/>
        </w:rPr>
        <w:t>| UnitSizeID (PK) | Size description |</w:t>
        <w:br/>
        <w:t xml:space="preserve">(e.g., </w:t>
      </w:r>
      <w:r>
        <w:rPr>
          <w:rFonts w:ascii="Segoe UI" w:eastAsia="Segoe UI" w:hAnsi="Segoe UI" w:cs="Segoe UI"/>
          <w:b w:val="0"/>
          <w:i w:val="0"/>
          <w:sz w:val="24"/>
          <w:szCs w:val="24"/>
        </w:rPr>
        <w:t>“10 pills”, “1 bottle”, “100 ml”)</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Product_Unit_Price</w:t>
      </w:r>
    </w:p>
    <w:p>
      <w:pPr>
        <w:spacing w:before="100" w:after="100"/>
        <w:jc w:val="left"/>
        <w:rPr>
          <w:rFonts w:ascii="Courier New" w:hAnsi="Courier New" w:cs="Courier New"/>
          <w:sz w:val="24"/>
          <w:szCs w:val="24"/>
          <w:rtl w:val="0"/>
        </w:rPr>
      </w:pPr>
      <w:r>
        <w:rPr>
          <w:rFonts w:ascii="Segoe UI" w:hAnsi="Segoe UI" w:cs="Segoe UI"/>
          <w:b w:val="0"/>
          <w:i w:val="0"/>
          <w:sz w:val="24"/>
          <w:szCs w:val="24"/>
        </w:rPr>
        <w:t>| ProductID (FK) | UnitSizeID (FK) | Price per unit |</w:t>
        <w:br/>
      </w:r>
      <w:r>
        <w:rPr>
          <w:rFonts w:ascii="Segoe UI" w:hAnsi="Segoe UI" w:cs="Segoe UI"/>
          <w:b/>
          <w:i w:val="0"/>
          <w:sz w:val="24"/>
          <w:szCs w:val="24"/>
        </w:rPr>
        <w:t>PK:</w:t>
      </w:r>
      <w:r>
        <w:rPr>
          <w:rFonts w:ascii="Segoe UI" w:hAnsi="Segoe UI" w:cs="Segoe UI"/>
          <w:b w:val="0"/>
          <w:i w:val="0"/>
          <w:sz w:val="24"/>
          <w:szCs w:val="24"/>
        </w:rPr>
        <w:t xml:space="preserve"> (ProductID, UnitSizeID)</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Sale</w:t>
      </w:r>
    </w:p>
    <w:p>
      <w:pPr>
        <w:spacing w:before="100" w:after="100"/>
        <w:jc w:val="left"/>
        <w:rPr>
          <w:rFonts w:ascii="Courier New" w:hAnsi="Courier New" w:cs="Courier New"/>
          <w:sz w:val="24"/>
          <w:szCs w:val="24"/>
          <w:rtl w:val="0"/>
        </w:rPr>
      </w:pPr>
      <w:r>
        <w:rPr>
          <w:rFonts w:ascii="Segoe UI" w:hAnsi="Segoe UI" w:cs="Segoe UI"/>
          <w:b w:val="0"/>
          <w:i w:val="0"/>
          <w:sz w:val="24"/>
          <w:szCs w:val="24"/>
        </w:rPr>
        <w:t>| SaleID (PK) | Date |</w:t>
      </w:r>
    </w:p>
    <w:p>
      <w:pPr>
        <w:spacing w:before="40" w:line="259" w:lineRule="auto"/>
        <w:jc w:val="left"/>
        <w:rPr>
          <w:rFonts w:ascii="Courier New" w:hAnsi="Courier New" w:cs="Courier New"/>
          <w:sz w:val="24"/>
          <w:szCs w:val="24"/>
          <w:rtl w:val="0"/>
        </w:rPr>
      </w:pPr>
      <w:r>
        <w:rPr>
          <w:rFonts w:ascii="Calibri Light" w:hAnsi="Calibri Light" w:cs="Calibri Light"/>
          <w:b w:val="0"/>
          <w:i w:val="0"/>
          <w:color w:val="1F4D78"/>
          <w:sz w:val="24"/>
          <w:szCs w:val="24"/>
        </w:rPr>
        <w:t>Sale_Item</w:t>
      </w:r>
    </w:p>
    <w:p>
      <w:pPr>
        <w:spacing w:before="100" w:after="100"/>
        <w:jc w:val="left"/>
        <w:rPr>
          <w:rFonts w:ascii="Courier New" w:hAnsi="Courier New" w:cs="Courier New"/>
          <w:sz w:val="24"/>
          <w:szCs w:val="24"/>
          <w:rtl w:val="0"/>
        </w:rPr>
      </w:pPr>
      <w:r>
        <w:rPr>
          <w:rFonts w:ascii="Segoe UI" w:hAnsi="Segoe UI" w:cs="Segoe UI"/>
          <w:b w:val="0"/>
          <w:i w:val="0"/>
          <w:sz w:val="24"/>
          <w:szCs w:val="24"/>
        </w:rPr>
        <w:t>| SaleItemID (PK) | SaleID (FK) | ProductID (FK) | UnitSizeID (FK) | Units sold |</w:t>
      </w:r>
    </w:p>
    <w:p>
      <w:pPr>
        <w:spacing w:before="100" w:after="100"/>
        <w:jc w:val="left"/>
        <w:rPr>
          <w:rFonts w:ascii="Courier New" w:hAnsi="Courier New" w:cs="Courier New"/>
          <w:sz w:val="24"/>
          <w:szCs w:val="24"/>
        </w:rPr>
      </w:pPr>
      <w:r>
        <w:rPr>
          <w:rFonts w:ascii="Segoe UI" w:hAnsi="Segoe UI" w:cs="Segoe UI"/>
          <w:b/>
          <w:i w:val="0"/>
          <w:sz w:val="24"/>
          <w:szCs w:val="24"/>
        </w:rPr>
        <w:t>Total is calculated when needed</w:t>
      </w:r>
      <w:r>
        <w:rPr>
          <w:rFonts w:ascii="Segoe UI" w:hAnsi="Segoe UI" w:cs="Segoe UI"/>
          <w:b w:val="0"/>
          <w:i w:val="0"/>
          <w:sz w:val="24"/>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Courier New" w:hAnsi="Courier New" w:cs="Courier New"/>
          <w:b w:val="0"/>
          <w:i w:val="0"/>
          <w:sz w:val="20"/>
          <w:szCs w:val="24"/>
        </w:rPr>
        <w:t xml:space="preserve">Units sold </w:t>
      </w:r>
      <w:r>
        <w:rPr>
          <w:rFonts w:ascii="Courier New" w:eastAsia="Courier New" w:hAnsi="Courier New" w:cs="Courier New"/>
          <w:b w:val="0"/>
          <w:i w:val="0"/>
          <w:sz w:val="20"/>
          <w:szCs w:val="24"/>
        </w:rPr>
        <w:t>× Price per unit</w:t>
      </w:r>
      <w:bookmarkStart w:id="6" w:name="Normalization_summary"/>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Normalization summary</w:t>
      </w:r>
      <w:bookmarkEnd w:id="6"/>
    </w:p>
    <w:p>
      <w:pPr>
        <w:spacing w:before="100" w:after="100"/>
        <w:jc w:val="left"/>
        <w:rPr>
          <w:rFonts w:ascii="Courier New" w:hAnsi="Courier New" w:cs="Courier New"/>
          <w:sz w:val="24"/>
          <w:szCs w:val="24"/>
          <w:rtl w:val="0"/>
        </w:rPr>
      </w:pPr>
      <w:r>
        <w:rPr>
          <w:rFonts w:ascii="Arial" w:hAnsi="Arial" w:cs="Arial"/>
          <w:b w:val="0"/>
          <w:i w:val="0"/>
          <w:sz w:val="22"/>
          <w:szCs w:val="24"/>
        </w:rPr>
        <w:t>The pharmacy database initially contained sales, product, pricing, and supplier information with significant redundancy and dependency issues. Product and supplier details were repeatedly stored, prices varied by unit size, and derived values such as totals were saved, risking data inconsistency.</w:t>
      </w:r>
    </w:p>
    <w:p>
      <w:pPr>
        <w:spacing w:before="100" w:after="100"/>
        <w:jc w:val="left"/>
        <w:rPr>
          <w:rFonts w:ascii="Courier New" w:hAnsi="Courier New" w:cs="Courier New"/>
          <w:sz w:val="24"/>
          <w:szCs w:val="24"/>
        </w:rPr>
      </w:pPr>
      <w:r>
        <w:rPr>
          <w:rFonts w:ascii="Arial" w:hAnsi="Arial" w:cs="Arial"/>
          <w:b/>
          <w:i w:val="0"/>
          <w:sz w:val="22"/>
          <w:szCs w:val="24"/>
        </w:rPr>
        <w:t>First Normal Form (1NF)</w:t>
      </w:r>
      <w:r>
        <w:rPr>
          <w:rFonts w:ascii="Arial" w:hAnsi="Arial" w:cs="Arial"/>
          <w:b w:val="0"/>
          <w:i w:val="0"/>
          <w:sz w:val="22"/>
          <w:szCs w:val="24"/>
        </w:rPr>
        <w:t xml:space="preserve"> was achieved by ensuring all attributes were atomic, removing repeating groups, and assigning primary keys. Each record represented a single sale item, but redundancy and dependency problems remained.</w:t>
      </w:r>
    </w:p>
    <w:p>
      <w:pPr>
        <w:spacing w:before="100" w:after="100"/>
        <w:jc w:val="left"/>
        <w:rPr>
          <w:rFonts w:ascii="Courier New" w:hAnsi="Courier New" w:cs="Courier New"/>
          <w:sz w:val="24"/>
          <w:szCs w:val="24"/>
        </w:rPr>
      </w:pPr>
      <w:r>
        <w:rPr>
          <w:rFonts w:ascii="Arial" w:hAnsi="Arial" w:cs="Arial"/>
          <w:b/>
          <w:i w:val="0"/>
          <w:sz w:val="22"/>
          <w:szCs w:val="24"/>
        </w:rPr>
        <w:t>Second Normal Form (2NF)</w:t>
      </w:r>
      <w:r>
        <w:rPr>
          <w:rFonts w:ascii="Arial" w:hAnsi="Arial" w:cs="Arial"/>
          <w:b w:val="0"/>
          <w:i w:val="0"/>
          <w:sz w:val="22"/>
          <w:szCs w:val="24"/>
        </w:rPr>
        <w:t xml:space="preserve"> addressed partial dependencies by separating sales data from product and pricing data. Prices were stored based on product and unit size, and product details were removed from transaction records. This eliminated partial dependencies but not transitive ones.</w:t>
      </w:r>
    </w:p>
    <w:p>
      <w:pPr>
        <w:spacing w:before="100" w:after="100"/>
        <w:jc w:val="left"/>
        <w:rPr>
          <w:rFonts w:ascii="Courier New" w:hAnsi="Courier New" w:cs="Courier New"/>
          <w:sz w:val="24"/>
          <w:szCs w:val="24"/>
        </w:rPr>
      </w:pPr>
      <w:r>
        <w:rPr>
          <w:rFonts w:ascii="Arial" w:hAnsi="Arial" w:cs="Arial"/>
          <w:b/>
          <w:i w:val="0"/>
          <w:sz w:val="22"/>
          <w:szCs w:val="24"/>
        </w:rPr>
        <w:t>Third Normal Form (3NF)</w:t>
      </w:r>
      <w:r>
        <w:rPr>
          <w:rFonts w:ascii="Arial" w:hAnsi="Arial" w:cs="Arial"/>
          <w:b w:val="0"/>
          <w:i w:val="0"/>
          <w:sz w:val="22"/>
          <w:szCs w:val="24"/>
        </w:rPr>
        <w:t xml:space="preserve"> removed transitive dependencies by separating supplier information into its own table and linking products to suppliers using foreign keys. Derived attributes, such as total price, were removed and calculated when needed.</w:t>
      </w:r>
    </w:p>
    <w:p>
      <w:pPr>
        <w:spacing w:before="100" w:after="100"/>
        <w:jc w:val="left"/>
        <w:rPr>
          <w:rFonts w:ascii="Courier New" w:hAnsi="Courier New" w:cs="Courier New"/>
          <w:sz w:val="24"/>
          <w:szCs w:val="24"/>
        </w:rPr>
      </w:pPr>
      <w:r>
        <w:rPr>
          <w:rFonts w:ascii="Arial" w:hAnsi="Arial" w:cs="Arial"/>
          <w:b w:val="0"/>
          <w:i w:val="0"/>
          <w:sz w:val="22"/>
          <w:szCs w:val="24"/>
        </w:rPr>
        <w:t>The final 3NF design minimizes redundancy, prevents update anomalies, and ensures data integrity while supporting flexible unit-based pricing.</w:t>
      </w:r>
    </w:p>
    <w:tbl>
      <w:tblPr>
        <w:tblInd w:w="108" w:type="dxa"/>
        <w:tblBorders>
          <w:top w:val="none" w:sz="0" w:space="0" w:color="auto"/>
          <w:left w:val="none" w:sz="0" w:space="0" w:color="auto"/>
          <w:right w:val="none" w:sz="0" w:space="0" w:color="auto"/>
        </w:tblBorders>
        <w:tblCellMar>
          <w:top w:w="0" w:type="dxa"/>
          <w:bottom w:w="0" w:type="dxa"/>
        </w:tblCellMar>
      </w:tblPr>
      <w:tblGrid>
        <w:gridCol w:w="1169"/>
        <w:gridCol w:w="2035"/>
        <w:gridCol w:w="1473"/>
        <w:gridCol w:w="1462"/>
        <w:gridCol w:w="1437"/>
        <w:gridCol w:w="1439"/>
      </w:tblGrid>
      <w:tr>
        <w:tblPrEx>
          <w:tblInd w:w="108" w:type="dxa"/>
          <w:tblBorders>
            <w:top w:val="none" w:sz="0" w:space="0" w:color="auto"/>
            <w:left w:val="none" w:sz="0" w:space="0" w:color="auto"/>
            <w:right w:val="none" w:sz="0" w:space="0" w:color="auto"/>
          </w:tblBorders>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center"/>
              <w:rPr>
                <w:rFonts w:ascii="Courier New" w:hAnsi="Courier New" w:cs="Courier New"/>
                <w:sz w:val="24"/>
                <w:szCs w:val="24"/>
              </w:rPr>
            </w:pPr>
            <w:r>
              <w:rPr>
                <w:rFonts w:ascii="Arial" w:hAnsi="Arial" w:cs="Arial"/>
                <w:b w:val="0"/>
                <w:i w:val="0"/>
                <w:color w:val="38A401"/>
                <w:sz w:val="22"/>
                <w:szCs w:val="24"/>
              </w:rPr>
              <w:t>Parent Table</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center"/>
              <w:rPr>
                <w:rFonts w:ascii="Courier New" w:hAnsi="Courier New" w:cs="Courier New"/>
                <w:sz w:val="24"/>
                <w:szCs w:val="24"/>
              </w:rPr>
            </w:pPr>
            <w:r>
              <w:rPr>
                <w:rFonts w:ascii="Arial" w:hAnsi="Arial" w:cs="Arial"/>
                <w:b w:val="0"/>
                <w:i w:val="0"/>
                <w:color w:val="38A401"/>
                <w:sz w:val="22"/>
                <w:szCs w:val="24"/>
              </w:rPr>
              <w:t>Child Table</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center"/>
              <w:rPr>
                <w:rFonts w:ascii="Courier New" w:hAnsi="Courier New" w:cs="Courier New"/>
                <w:sz w:val="24"/>
                <w:szCs w:val="24"/>
              </w:rPr>
            </w:pPr>
            <w:r>
              <w:rPr>
                <w:rFonts w:ascii="Arial" w:hAnsi="Arial" w:cs="Arial"/>
                <w:b w:val="0"/>
                <w:i w:val="0"/>
                <w:color w:val="38A401"/>
                <w:sz w:val="22"/>
                <w:szCs w:val="24"/>
              </w:rPr>
              <w:t>Relationship Type</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center"/>
              <w:rPr>
                <w:rFonts w:ascii="Courier New" w:hAnsi="Courier New" w:cs="Courier New"/>
                <w:sz w:val="24"/>
                <w:szCs w:val="24"/>
              </w:rPr>
            </w:pPr>
            <w:r>
              <w:rPr>
                <w:rFonts w:ascii="Arial" w:hAnsi="Arial" w:cs="Arial"/>
                <w:b w:val="0"/>
                <w:i w:val="0"/>
                <w:color w:val="38A401"/>
                <w:sz w:val="22"/>
                <w:szCs w:val="24"/>
              </w:rPr>
              <w:t>Primary Key (Parent)</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center"/>
              <w:rPr>
                <w:rFonts w:ascii="Courier New" w:hAnsi="Courier New" w:cs="Courier New"/>
                <w:sz w:val="24"/>
                <w:szCs w:val="24"/>
              </w:rPr>
            </w:pPr>
            <w:r>
              <w:rPr>
                <w:rFonts w:ascii="Arial" w:hAnsi="Arial" w:cs="Arial"/>
                <w:b w:val="0"/>
                <w:i w:val="0"/>
                <w:color w:val="38A401"/>
                <w:sz w:val="22"/>
                <w:szCs w:val="24"/>
              </w:rPr>
              <w:t>Foreign Key (Child)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center"/>
              <w:rPr>
                <w:rFonts w:ascii="Courier New" w:hAnsi="Courier New" w:cs="Courier New"/>
                <w:sz w:val="24"/>
                <w:szCs w:val="24"/>
              </w:rPr>
            </w:pPr>
            <w:r>
              <w:rPr>
                <w:rFonts w:ascii="Arial" w:hAnsi="Arial" w:cs="Arial"/>
                <w:b w:val="0"/>
                <w:i w:val="0"/>
                <w:color w:val="38A401"/>
                <w:sz w:val="22"/>
                <w:szCs w:val="24"/>
              </w:rPr>
              <w:t>Notes</w:t>
            </w:r>
          </w:p>
        </w:tc>
      </w:tr>
      <w:tr>
        <w:tblPrEx>
          <w:tblInd w:w="108" w:type="dxa"/>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Supplier</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One-to-Many (1:M)</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supplier_id</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supplier_id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 supplier supplies many products</w:t>
            </w:r>
          </w:p>
        </w:tc>
      </w:tr>
      <w:tr>
        <w:tblPrEx>
          <w:tblInd w:w="108" w:type="dxa"/>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Product_Unit_Price</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One-to-Many (1:M)</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product_id</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product_id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Pricing varies by unit size</w:t>
            </w:r>
          </w:p>
        </w:tc>
      </w:tr>
      <w:tr>
        <w:tblPrEx>
          <w:tblInd w:w="108" w:type="dxa"/>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Unit_Size</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Product_Unit_Price</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One-to-Many (1:M)</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unit_size_id</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unit_size_id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 sizes reused across products</w:t>
            </w:r>
          </w:p>
        </w:tc>
      </w:tr>
      <w:tr>
        <w:tblPrEx>
          <w:tblInd w:w="108" w:type="dxa"/>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Sale</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Sale_Item</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One-to-Many (1:M)</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sale_id</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sale_id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 sale can contain many items</w:t>
            </w:r>
          </w:p>
        </w:tc>
      </w:tr>
      <w:tr>
        <w:tblPrEx>
          <w:tblInd w:w="108" w:type="dxa"/>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Sale_Item</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One-to-Many (1:M)</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product_id</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product_id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Product can appear in many sales</w:t>
            </w:r>
          </w:p>
        </w:tc>
      </w:tr>
      <w:tr>
        <w:tblPrEx>
          <w:tblInd w:w="108" w:type="dxa"/>
          <w:tblBorders>
            <w:bottom w:val="none" w:sz="0" w:space="0" w:color="auto"/>
          </w:tblBorders>
          <w:tblCellMar>
            <w:top w:w="0" w:type="dxa"/>
            <w:bottom w:w="0" w:type="dxa"/>
          </w:tblCellMar>
        </w:tblPrEx>
        <w:tc>
          <w:tcPr>
            <w:tcW w:w="116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Unit_Size</w:t>
            </w:r>
          </w:p>
        </w:tc>
        <w:tc>
          <w:tcPr>
            <w:tcW w:w="2035"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Sale_Item</w:t>
            </w:r>
          </w:p>
        </w:tc>
        <w:tc>
          <w:tcPr>
            <w:tcW w:w="1473"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One-to-Many (1:M)</w:t>
            </w:r>
          </w:p>
        </w:tc>
        <w:tc>
          <w:tcPr>
            <w:tcW w:w="1462"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unit_size_id</w:t>
            </w:r>
          </w:p>
        </w:tc>
        <w:tc>
          <w:tcPr>
            <w:tcW w:w="1437"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unit_size_id</w:t>
            </w:r>
          </w:p>
        </w:tc>
        <w:tc>
          <w:tcPr>
            <w:tcW w:w="1439" w:type="dxa"/>
            <w:tcBorders>
              <w:top w:val="single" w:sz="4" w:space="0" w:color="808080"/>
              <w:left w:val="single" w:sz="4" w:space="0" w:color="808080"/>
              <w:bottom w:val="single" w:sz="4" w:space="0" w:color="808080"/>
              <w:right w:val="single" w:sz="4" w:space="0" w:color="80808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Unit size used in many sale items</w:t>
            </w:r>
          </w:p>
        </w:tc>
      </w:tr>
    </w:tbl>
    <w:p>
      <w:pPr>
        <w:rPr>
          <w:rFonts w:ascii="Segoe UI" w:hAnsi="Courier New" w:cs="Courier New"/>
          <w:b w:val="0"/>
          <w:i w:val="0"/>
          <w:sz w:val="24"/>
          <w:szCs w:val="24"/>
          <w:rtl w:val="0"/>
        </w:rPr>
        <w:sectPr>
          <w:endnotePr>
            <w:numFmt w:val="decimal"/>
          </w:endnotePr>
          <w:pgSz w:w="11900" w:h="16840"/>
          <w:pgMar w:top="1440" w:right="1440" w:bottom="1440" w:left="1440" w:header="708" w:footer="708"/>
          <w:pgNumType w:fmt="decimal"/>
          <w:cols w:space="708"/>
        </w:sectPr>
      </w:pPr>
      <w:bookmarkStart w:id="7" w:name="Presentation_1"/>
    </w:p>
    <w:p>
      <w:pPr>
        <w:rPr>
          <w:rFonts w:ascii="Segoe UI" w:hAnsi="Courier New" w:cs="Courier New"/>
          <w:b w:val="0"/>
          <w:i w:val="0"/>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Presentation 1</w:t>
      </w:r>
      <w:bookmarkEnd w:id="7"/>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Scope, Fact finding, Business rules, Tools, Roles, Business structure, Data dictionary</w:t>
      </w:r>
      <w:bookmarkStart w:id="8" w:name="Fact_finding"/>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Fact finding</w:t>
      </w:r>
      <w:bookmarkEnd w:id="8"/>
    </w:p>
    <w:p>
      <w:pPr>
        <w:spacing w:after="160" w:line="259" w:lineRule="auto"/>
        <w:jc w:val="left"/>
        <w:rPr>
          <w:rFonts w:ascii="Courier New" w:hAnsi="Courier New" w:cs="Courier New"/>
          <w:sz w:val="24"/>
          <w:szCs w:val="24"/>
          <w:rtl w:val="0"/>
        </w:rPr>
      </w:pPr>
      <w:r>
        <w:rPr>
          <w:rFonts w:ascii="Arial" w:hAnsi="Arial" w:cs="Arial"/>
          <w:b/>
          <w:i w:val="0"/>
          <w:sz w:val="48"/>
          <w:szCs w:val="24"/>
          <w:u w:val="single" w:color="auto"/>
        </w:rPr>
        <w:t>What happens in the store</w:t>
      </w:r>
    </w:p>
    <w:p>
      <w:pPr>
        <w:spacing w:after="160" w:line="259" w:lineRule="auto"/>
        <w:jc w:val="left"/>
        <w:rPr>
          <w:rFonts w:ascii="Courier New" w:hAnsi="Courier New" w:cs="Courier New"/>
          <w:sz w:val="24"/>
          <w:szCs w:val="24"/>
        </w:rPr>
      </w:pPr>
      <w:r>
        <w:rPr>
          <w:rFonts w:ascii="Arial" w:hAnsi="Arial" w:cs="Arial"/>
          <w:b/>
          <w:i w:val="0"/>
          <w:sz w:val="22"/>
          <w:szCs w:val="24"/>
        </w:rPr>
        <w:t>Customer enters store:</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4510"/>
        <w:gridCol w:w="4505"/>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4510" w:type="dxa"/>
            <w:tcBorders>
              <w:top w:val="single" w:sz="4" w:space="0" w:color="808080"/>
              <w:left w:val="single" w:sz="4" w:space="0" w:color="808080"/>
              <w:bottom w:val="single" w:sz="4" w:space="0" w:color="808080"/>
              <w:right w:val="single" w:sz="4" w:space="0" w:color="808080"/>
            </w:tcBorders>
            <w:vAlign w:val="top"/>
          </w:tcPr>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sz w:val="22"/>
                <w:szCs w:val="24"/>
              </w:rPr>
              <w:t>Customer tells symptom:</w:t>
            </w:r>
          </w:p>
          <w:p>
            <w:pPr>
              <w:numPr>
                <w:ilvl w:val="0"/>
                <w:numId w:val="20"/>
              </w:numPr>
              <w:spacing w:after="160" w:line="259" w:lineRule="auto"/>
              <w:jc w:val="left"/>
              <w:rPr>
                <w:rFonts w:ascii="Courier New" w:hAnsi="Courier New" w:cs="Courier New"/>
                <w:sz w:val="24"/>
                <w:szCs w:val="24"/>
              </w:rPr>
            </w:pPr>
            <w:r>
              <w:rPr>
                <w:rFonts w:ascii="Arial" w:hAnsi="Arial" w:cs="Arial"/>
                <w:b w:val="0"/>
                <w:i w:val="0"/>
                <w:sz w:val="22"/>
                <w:szCs w:val="24"/>
              </w:rPr>
              <w:t>Customer tells symptom</w:t>
            </w:r>
          </w:p>
          <w:p>
            <w:pPr>
              <w:numPr>
                <w:ilvl w:val="0"/>
                <w:numId w:val="20"/>
              </w:numPr>
              <w:spacing w:after="160" w:line="259" w:lineRule="auto"/>
              <w:jc w:val="left"/>
              <w:rPr>
                <w:rFonts w:ascii="Courier New" w:hAnsi="Courier New" w:cs="Courier New"/>
                <w:sz w:val="24"/>
                <w:szCs w:val="24"/>
              </w:rPr>
            </w:pPr>
            <w:r>
              <w:rPr>
                <w:rFonts w:ascii="Arial" w:hAnsi="Arial" w:cs="Arial"/>
                <w:b w:val="0"/>
                <w:i w:val="0"/>
                <w:sz w:val="22"/>
                <w:szCs w:val="24"/>
              </w:rPr>
              <w:t>Pharmacist asks for allergies</w:t>
            </w:r>
          </w:p>
          <w:p>
            <w:pPr>
              <w:numPr>
                <w:ilvl w:val="0"/>
                <w:numId w:val="20"/>
              </w:numPr>
              <w:spacing w:after="160" w:line="259" w:lineRule="auto"/>
              <w:jc w:val="left"/>
              <w:rPr>
                <w:rFonts w:ascii="Courier New" w:hAnsi="Courier New" w:cs="Courier New"/>
                <w:sz w:val="24"/>
                <w:szCs w:val="24"/>
              </w:rPr>
            </w:pPr>
            <w:r>
              <w:rPr>
                <w:rFonts w:ascii="Arial" w:hAnsi="Arial" w:cs="Arial"/>
                <w:b w:val="0"/>
                <w:i w:val="0"/>
                <w:sz w:val="22"/>
                <w:szCs w:val="24"/>
              </w:rPr>
              <w:t>Pharmacist tells price</w:t>
            </w:r>
          </w:p>
          <w:p>
            <w:pPr>
              <w:numPr>
                <w:ilvl w:val="0"/>
                <w:numId w:val="20"/>
              </w:numPr>
              <w:spacing w:after="160" w:line="259" w:lineRule="auto"/>
              <w:jc w:val="left"/>
              <w:rPr>
                <w:rFonts w:ascii="Courier New" w:hAnsi="Courier New" w:cs="Courier New"/>
                <w:sz w:val="24"/>
                <w:szCs w:val="24"/>
              </w:rPr>
            </w:pPr>
            <w:r>
              <w:rPr>
                <w:rFonts w:ascii="Arial" w:hAnsi="Arial" w:cs="Arial"/>
                <w:b w:val="0"/>
                <w:i w:val="0"/>
                <w:sz w:val="22"/>
                <w:szCs w:val="24"/>
              </w:rPr>
              <w:t>Customer pays for it</w:t>
            </w:r>
          </w:p>
          <w:p>
            <w:pPr>
              <w:spacing w:after="160" w:line="259" w:lineRule="auto"/>
              <w:jc w:val="left"/>
              <w:rPr>
                <w:rFonts w:ascii="Arial" w:hAnsi="Arial" w:cs="Arial"/>
                <w:b w:val="0"/>
                <w:i w:val="0"/>
                <w:sz w:val="22"/>
                <w:szCs w:val="24"/>
              </w:rPr>
            </w:pPr>
          </w:p>
        </w:tc>
        <w:tc>
          <w:tcPr>
            <w:tcW w:w="4505" w:type="dxa"/>
            <w:tcBorders>
              <w:top w:val="single" w:sz="4" w:space="0" w:color="808080"/>
              <w:left w:val="single" w:sz="4" w:space="0" w:color="808080"/>
              <w:bottom w:val="single" w:sz="4" w:space="0" w:color="808080"/>
              <w:right w:val="single" w:sz="4" w:space="0" w:color="808080"/>
            </w:tcBorders>
            <w:vAlign w:val="top"/>
          </w:tcPr>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sz w:val="22"/>
                <w:szCs w:val="24"/>
              </w:rPr>
              <w:t>Customer tells drug name:</w:t>
            </w:r>
          </w:p>
          <w:p>
            <w:pPr>
              <w:numPr>
                <w:ilvl w:val="0"/>
                <w:numId w:val="21"/>
              </w:numPr>
              <w:spacing w:after="160" w:line="259" w:lineRule="auto"/>
              <w:jc w:val="left"/>
              <w:rPr>
                <w:rFonts w:ascii="Courier New" w:hAnsi="Courier New" w:cs="Courier New"/>
                <w:sz w:val="24"/>
                <w:szCs w:val="24"/>
              </w:rPr>
            </w:pPr>
            <w:r>
              <w:rPr>
                <w:rFonts w:ascii="Arial" w:hAnsi="Arial" w:cs="Arial"/>
                <w:b w:val="0"/>
                <w:i w:val="0"/>
                <w:sz w:val="22"/>
                <w:szCs w:val="24"/>
              </w:rPr>
              <w:t>Customer tells drug name</w:t>
            </w:r>
          </w:p>
          <w:p>
            <w:pPr>
              <w:numPr>
                <w:ilvl w:val="0"/>
                <w:numId w:val="21"/>
              </w:numPr>
              <w:spacing w:after="160" w:line="259" w:lineRule="auto"/>
              <w:jc w:val="left"/>
              <w:rPr>
                <w:rFonts w:ascii="Courier New" w:hAnsi="Courier New" w:cs="Courier New"/>
                <w:sz w:val="24"/>
                <w:szCs w:val="24"/>
              </w:rPr>
            </w:pPr>
            <w:r>
              <w:rPr>
                <w:rFonts w:ascii="Arial" w:hAnsi="Arial" w:cs="Arial"/>
                <w:b w:val="0"/>
                <w:i w:val="0"/>
                <w:sz w:val="22"/>
                <w:szCs w:val="24"/>
              </w:rPr>
              <w:t>Pharmacist informs customer about variants (sizes/other brands/pills or liquid)</w:t>
            </w:r>
          </w:p>
          <w:p>
            <w:pPr>
              <w:numPr>
                <w:ilvl w:val="0"/>
                <w:numId w:val="21"/>
              </w:numPr>
              <w:spacing w:after="160" w:line="259" w:lineRule="auto"/>
              <w:jc w:val="left"/>
              <w:rPr>
                <w:rFonts w:ascii="Courier New" w:hAnsi="Courier New" w:cs="Courier New"/>
                <w:sz w:val="24"/>
                <w:szCs w:val="24"/>
              </w:rPr>
            </w:pPr>
            <w:r>
              <w:rPr>
                <w:rFonts w:ascii="Arial" w:hAnsi="Arial" w:cs="Arial"/>
                <w:b w:val="0"/>
                <w:i w:val="0"/>
                <w:sz w:val="22"/>
                <w:szCs w:val="24"/>
              </w:rPr>
              <w:t>Customer confirms demands</w:t>
            </w:r>
          </w:p>
          <w:p>
            <w:pPr>
              <w:numPr>
                <w:ilvl w:val="0"/>
                <w:numId w:val="21"/>
              </w:numPr>
              <w:spacing w:after="160" w:line="259" w:lineRule="auto"/>
              <w:jc w:val="left"/>
              <w:rPr>
                <w:rFonts w:ascii="Courier New" w:hAnsi="Courier New" w:cs="Courier New"/>
                <w:sz w:val="24"/>
                <w:szCs w:val="24"/>
              </w:rPr>
            </w:pPr>
            <w:r>
              <w:rPr>
                <w:rFonts w:ascii="Arial" w:hAnsi="Arial" w:cs="Arial"/>
                <w:b w:val="0"/>
                <w:i w:val="0"/>
                <w:sz w:val="22"/>
                <w:szCs w:val="24"/>
              </w:rPr>
              <w:t>Pharmacist tells price</w:t>
            </w:r>
          </w:p>
          <w:p>
            <w:pPr>
              <w:numPr>
                <w:ilvl w:val="0"/>
                <w:numId w:val="21"/>
              </w:numPr>
              <w:spacing w:after="160" w:line="259" w:lineRule="auto"/>
              <w:jc w:val="left"/>
              <w:rPr>
                <w:rFonts w:ascii="Courier New" w:hAnsi="Courier New" w:cs="Courier New"/>
                <w:sz w:val="24"/>
                <w:szCs w:val="24"/>
              </w:rPr>
            </w:pPr>
            <w:r>
              <w:rPr>
                <w:rFonts w:ascii="Arial" w:hAnsi="Arial" w:cs="Arial"/>
                <w:b w:val="0"/>
                <w:i w:val="0"/>
                <w:sz w:val="22"/>
                <w:szCs w:val="24"/>
              </w:rPr>
              <w:t>Customer pays for it</w:t>
            </w:r>
          </w:p>
        </w:tc>
      </w:tr>
    </w:tbl>
    <w:p>
      <w:pPr>
        <w:spacing w:after="160" w:line="259" w:lineRule="auto"/>
        <w:jc w:val="left"/>
        <w:rPr>
          <w:rFonts w:ascii="Courier New" w:hAnsi="Courier New" w:cs="Courier New"/>
          <w:sz w:val="24"/>
          <w:szCs w:val="24"/>
          <w:rtl w:val="0"/>
        </w:rPr>
      </w:pPr>
      <w:r>
        <w:rPr>
          <w:rFonts w:ascii="Arial" w:hAnsi="Arial" w:cs="Arial"/>
          <w:b w:val="0"/>
          <w:i w:val="0"/>
          <w:sz w:val="22"/>
          <w:szCs w:val="24"/>
        </w:rPr>
        <w:t>*this store does not give out receipt (local)</w:t>
      </w:r>
    </w:p>
    <w:p>
      <w:pPr>
        <w:spacing w:after="160" w:line="259" w:lineRule="auto"/>
        <w:jc w:val="left"/>
        <w:rPr>
          <w:rFonts w:ascii="Courier New" w:hAnsi="Courier New" w:cs="Courier New"/>
          <w:sz w:val="24"/>
          <w:szCs w:val="24"/>
        </w:rPr>
      </w:pPr>
      <w:r>
        <w:rPr>
          <w:rFonts w:ascii="Arial" w:hAnsi="Arial" w:cs="Arial"/>
          <w:b/>
          <w:i w:val="0"/>
          <w:sz w:val="22"/>
          <w:szCs w:val="24"/>
        </w:rPr>
        <w:t>After customer left:</w:t>
      </w:r>
    </w:p>
    <w:p>
      <w:pPr>
        <w:numPr>
          <w:ilvl w:val="0"/>
          <w:numId w:val="22"/>
        </w:numPr>
        <w:spacing w:after="160" w:line="259" w:lineRule="auto"/>
        <w:jc w:val="left"/>
        <w:rPr>
          <w:rFonts w:ascii="Courier New" w:hAnsi="Courier New" w:cs="Courier New"/>
          <w:sz w:val="24"/>
          <w:szCs w:val="24"/>
          <w:rtl w:val="0"/>
        </w:rPr>
      </w:pPr>
      <w:r>
        <w:rPr>
          <w:rFonts w:ascii="Arial" w:hAnsi="Arial" w:cs="Arial"/>
          <w:b w:val="0"/>
          <w:i w:val="0"/>
          <w:sz w:val="22"/>
          <w:szCs w:val="24"/>
        </w:rPr>
        <w:t>Pharmacist records what was sold in Daily Record Notebook</w:t>
      </w:r>
    </w:p>
    <w:p>
      <w:pPr>
        <w:numPr>
          <w:ilvl w:val="0"/>
          <w:numId w:val="22"/>
        </w:numPr>
        <w:spacing w:after="160" w:line="259" w:lineRule="auto"/>
        <w:jc w:val="left"/>
        <w:rPr>
          <w:rFonts w:ascii="Courier New" w:hAnsi="Courier New" w:cs="Courier New"/>
          <w:sz w:val="24"/>
          <w:szCs w:val="24"/>
        </w:rPr>
      </w:pPr>
      <w:r>
        <w:rPr>
          <w:rFonts w:ascii="Arial" w:hAnsi="Arial" w:cs="Arial"/>
          <w:b w:val="0"/>
          <w:i w:val="0"/>
          <w:sz w:val="22"/>
          <w:szCs w:val="24"/>
        </w:rPr>
        <w:t>Updates stock card</w:t>
      </w:r>
    </w:p>
    <w:p>
      <w:pPr>
        <w:numPr>
          <w:ilvl w:val="0"/>
          <w:numId w:val="22"/>
        </w:numPr>
        <w:spacing w:after="160" w:line="259" w:lineRule="auto"/>
        <w:jc w:val="left"/>
        <w:rPr>
          <w:rFonts w:ascii="Courier New" w:hAnsi="Courier New" w:cs="Courier New"/>
          <w:sz w:val="24"/>
          <w:szCs w:val="24"/>
        </w:rPr>
      </w:pPr>
      <w:r>
        <w:rPr>
          <w:rFonts w:ascii="Arial" w:hAnsi="Arial" w:cs="Arial"/>
          <w:b w:val="0"/>
          <w:i w:val="0"/>
          <w:sz w:val="22"/>
          <w:szCs w:val="24"/>
        </w:rPr>
        <w:t>If the store front runs out of a product, fetch from back-room</w:t>
      </w:r>
    </w:p>
    <w:p>
      <w:pPr>
        <w:spacing w:after="160" w:line="259" w:lineRule="auto"/>
        <w:jc w:val="left"/>
        <w:rPr>
          <w:rFonts w:ascii="Courier New" w:hAnsi="Courier New" w:cs="Courier New"/>
          <w:sz w:val="24"/>
          <w:szCs w:val="24"/>
          <w:rtl w:val="0"/>
        </w:rPr>
      </w:pPr>
      <w:r>
        <w:rPr>
          <w:rFonts w:ascii="Arial" w:hAnsi="Arial" w:cs="Arial"/>
          <w:b w:val="0"/>
          <w:i w:val="0"/>
          <w:sz w:val="22"/>
          <w:szCs w:val="24"/>
        </w:rPr>
        <w:tab/>
      </w:r>
      <w:r>
        <w:rPr>
          <w:rFonts w:ascii="Arial" w:hAnsi="Arial" w:cs="Arial"/>
          <w:b w:val="0"/>
          <w:i w:val="0"/>
          <w:sz w:val="22"/>
          <w:szCs w:val="24"/>
          <w:u w:val="single" w:color="auto"/>
        </w:rPr>
        <w:t>Daily: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Arial" w:hAnsi="Arial" w:cs="Arial"/>
          <w:b w:val="0"/>
          <w:i w:val="0"/>
          <w:sz w:val="22"/>
          <w:szCs w:val="24"/>
        </w:rPr>
        <w:tab/>
        <w:t>At the end of the day, pharmacist will count the money in the drawer and check the day</w:t>
      </w:r>
      <w:r>
        <w:rPr>
          <w:rFonts w:ascii="Arial" w:eastAsia="Arial" w:hAnsi="Arial" w:cs="Arial"/>
          <w:b w:val="0"/>
          <w:i w:val="0"/>
          <w:sz w:val="22"/>
          <w:szCs w:val="24"/>
        </w:rPr>
        <w:t>’s sales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Arial" w:hAnsi="Arial" w:cs="Arial"/>
          <w:b w:val="0"/>
          <w:i w:val="0"/>
          <w:sz w:val="22"/>
          <w:szCs w:val="24"/>
        </w:rPr>
      </w:pPr>
    </w:p>
    <w:p>
      <w:pPr>
        <w:spacing w:after="160" w:line="259" w:lineRule="auto"/>
        <w:jc w:val="left"/>
        <w:rPr>
          <w:rFonts w:ascii="Courier New" w:hAnsi="Courier New" w:cs="Courier New"/>
          <w:sz w:val="24"/>
          <w:szCs w:val="24"/>
          <w:rtl w:val="0"/>
        </w:rPr>
      </w:pPr>
      <w:r>
        <w:rPr>
          <w:rFonts w:ascii="Arial" w:hAnsi="Arial" w:cs="Arial"/>
          <w:b w:val="0"/>
          <w:i w:val="0"/>
          <w:sz w:val="22"/>
          <w:szCs w:val="24"/>
        </w:rPr>
        <w:tab/>
      </w:r>
      <w:r>
        <w:rPr>
          <w:rFonts w:ascii="Arial" w:hAnsi="Arial" w:cs="Arial"/>
          <w:b w:val="0"/>
          <w:i w:val="0"/>
          <w:sz w:val="22"/>
          <w:szCs w:val="24"/>
          <w:u w:val="single" w:color="auto"/>
        </w:rPr>
        <w:t>Weekly: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Arial" w:hAnsi="Arial" w:cs="Arial"/>
          <w:b w:val="0"/>
          <w:i w:val="0"/>
          <w:sz w:val="22"/>
          <w:szCs w:val="24"/>
        </w:rPr>
        <w:tab/>
        <w:t>Stocking up:</w:t>
      </w:r>
    </w:p>
    <w:p>
      <w:pPr>
        <w:numPr>
          <w:ilvl w:val="0"/>
          <w:numId w:val="23"/>
        </w:numPr>
        <w:spacing w:after="160" w:line="259" w:lineRule="auto"/>
        <w:ind w:left="1440"/>
        <w:jc w:val="left"/>
        <w:rPr>
          <w:rFonts w:ascii="Courier New" w:hAnsi="Courier New" w:cs="Courier New"/>
          <w:sz w:val="24"/>
          <w:szCs w:val="24"/>
          <w:rtl w:val="0"/>
        </w:rPr>
      </w:pPr>
      <w:r>
        <w:rPr>
          <w:rFonts w:ascii="Arial" w:hAnsi="Arial" w:cs="Arial"/>
          <w:b w:val="0"/>
          <w:i w:val="0"/>
          <w:sz w:val="22"/>
          <w:szCs w:val="24"/>
        </w:rPr>
        <w:t>Pharmacist will check inventory to see what products needs ordering.</w:t>
      </w:r>
    </w:p>
    <w:p>
      <w:pPr>
        <w:numPr>
          <w:ilvl w:val="0"/>
          <w:numId w:val="23"/>
        </w:numPr>
        <w:spacing w:after="160" w:line="259" w:lineRule="auto"/>
        <w:ind w:left="1440"/>
        <w:jc w:val="left"/>
        <w:rPr>
          <w:rFonts w:ascii="Courier New" w:hAnsi="Courier New" w:cs="Courier New"/>
          <w:sz w:val="24"/>
          <w:szCs w:val="24"/>
        </w:rPr>
      </w:pPr>
      <w:r>
        <w:rPr>
          <w:rFonts w:ascii="Arial" w:hAnsi="Arial" w:cs="Arial"/>
          <w:b w:val="0"/>
          <w:i w:val="0"/>
          <w:sz w:val="22"/>
          <w:szCs w:val="24"/>
        </w:rPr>
        <w:t>Consults the Supplier notebook to see supplier names.</w:t>
      </w:r>
    </w:p>
    <w:p>
      <w:pPr>
        <w:numPr>
          <w:ilvl w:val="0"/>
          <w:numId w:val="23"/>
        </w:numPr>
        <w:spacing w:after="160" w:line="259" w:lineRule="auto"/>
        <w:ind w:left="1440"/>
        <w:jc w:val="left"/>
        <w:rPr>
          <w:rFonts w:ascii="Courier New" w:hAnsi="Courier New" w:cs="Courier New"/>
          <w:sz w:val="24"/>
          <w:szCs w:val="24"/>
        </w:rPr>
      </w:pPr>
      <w:r>
        <w:rPr>
          <w:rFonts w:ascii="Arial" w:hAnsi="Arial" w:cs="Arial"/>
          <w:b w:val="0"/>
          <w:i w:val="0"/>
          <w:sz w:val="22"/>
          <w:szCs w:val="24"/>
        </w:rPr>
        <w:t>Search for the contact in Supplier Contact Notebook.</w:t>
      </w:r>
    </w:p>
    <w:p>
      <w:pPr>
        <w:numPr>
          <w:ilvl w:val="0"/>
          <w:numId w:val="23"/>
        </w:numPr>
        <w:spacing w:after="160" w:line="259" w:lineRule="auto"/>
        <w:ind w:left="1440"/>
        <w:jc w:val="left"/>
        <w:rPr>
          <w:rFonts w:ascii="Courier New" w:hAnsi="Courier New" w:cs="Courier New"/>
          <w:sz w:val="24"/>
          <w:szCs w:val="24"/>
        </w:rPr>
      </w:pPr>
      <w:r>
        <w:rPr>
          <w:rFonts w:ascii="Arial" w:hAnsi="Arial" w:cs="Arial"/>
          <w:b w:val="0"/>
          <w:i w:val="0"/>
          <w:sz w:val="22"/>
          <w:szCs w:val="24"/>
        </w:rPr>
        <w:t>Contacts supplier</w:t>
      </w:r>
    </w:p>
    <w:p>
      <w:pPr>
        <w:numPr>
          <w:ilvl w:val="0"/>
          <w:numId w:val="23"/>
        </w:numPr>
        <w:spacing w:after="160" w:line="259" w:lineRule="auto"/>
        <w:ind w:left="1440"/>
        <w:jc w:val="left"/>
        <w:rPr>
          <w:rFonts w:ascii="Courier New" w:hAnsi="Courier New" w:cs="Courier New"/>
          <w:sz w:val="24"/>
          <w:szCs w:val="24"/>
        </w:rPr>
      </w:pPr>
      <w:r>
        <w:rPr>
          <w:rFonts w:ascii="Arial" w:hAnsi="Arial" w:cs="Arial"/>
          <w:b w:val="0"/>
          <w:i w:val="0"/>
          <w:sz w:val="22"/>
          <w:szCs w:val="24"/>
        </w:rPr>
        <w:t>When goods arrive, keep receipts</w:t>
      </w:r>
    </w:p>
    <w:p>
      <w:pPr>
        <w:numPr>
          <w:ilvl w:val="0"/>
          <w:numId w:val="23"/>
        </w:numPr>
        <w:spacing w:after="160" w:line="259" w:lineRule="auto"/>
        <w:ind w:left="1440"/>
        <w:jc w:val="left"/>
        <w:rPr>
          <w:rFonts w:ascii="Courier New" w:hAnsi="Courier New" w:cs="Courier New"/>
          <w:sz w:val="24"/>
          <w:szCs w:val="24"/>
        </w:rPr>
      </w:pPr>
      <w:r>
        <w:rPr>
          <w:rFonts w:ascii="Arial" w:hAnsi="Arial" w:cs="Arial"/>
          <w:b w:val="0"/>
          <w:i w:val="0"/>
          <w:sz w:val="22"/>
          <w:szCs w:val="24"/>
        </w:rPr>
        <w:t>Updates stock card</w:t>
      </w:r>
    </w:p>
    <w:p>
      <w:pPr>
        <w:pageBreakBefore/>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Arial" w:hAnsi="Arial" w:cs="Arial"/>
          <w:b w:val="0"/>
          <w:i w:val="0"/>
          <w:color w:val="0745CE"/>
          <w:sz w:val="22"/>
          <w:szCs w:val="24"/>
        </w:rPr>
        <w:t>Daily Record Notebook:</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1083"/>
        <w:gridCol w:w="1623"/>
        <w:gridCol w:w="1804"/>
        <w:gridCol w:w="1534"/>
        <w:gridCol w:w="1533"/>
        <w:gridCol w:w="902"/>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1083"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Date</w:t>
            </w:r>
          </w:p>
        </w:tc>
        <w:tc>
          <w:tcPr>
            <w:tcW w:w="1623"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Product name</w:t>
            </w:r>
          </w:p>
        </w:tc>
        <w:tc>
          <w:tcPr>
            <w:tcW w:w="1804"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Number of units</w:t>
            </w:r>
          </w:p>
        </w:tc>
        <w:tc>
          <w:tcPr>
            <w:tcW w:w="1534"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Size of unit</w:t>
            </w:r>
          </w:p>
        </w:tc>
        <w:tc>
          <w:tcPr>
            <w:tcW w:w="1533"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Price per unit</w:t>
            </w:r>
          </w:p>
        </w:tc>
        <w:tc>
          <w:tcPr>
            <w:tcW w:w="902"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Total</w:t>
            </w:r>
          </w:p>
        </w:tc>
      </w:tr>
    </w:tbl>
    <w:p>
      <w:pPr>
        <w:numPr>
          <w:ilvl w:val="0"/>
          <w:numId w:val="24"/>
        </w:numPr>
        <w:spacing w:after="160" w:line="259" w:lineRule="auto"/>
        <w:ind w:left="1440"/>
        <w:jc w:val="left"/>
        <w:rPr>
          <w:rFonts w:ascii="Courier New" w:hAnsi="Courier New" w:cs="Courier New"/>
          <w:sz w:val="24"/>
          <w:szCs w:val="24"/>
          <w:rtl w:val="0"/>
        </w:rPr>
      </w:pPr>
      <w:r>
        <w:rPr>
          <w:rFonts w:ascii="Arial" w:hAnsi="Arial" w:cs="Arial"/>
          <w:b w:val="0"/>
          <w:i w:val="0"/>
          <w:sz w:val="22"/>
          <w:szCs w:val="24"/>
        </w:rPr>
        <w:t>Has calculation of total sales of each day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Arial" w:hAnsi="Courier New" w:cs="Courier New"/>
          <w:b w:val="0"/>
          <w:i w:val="0"/>
          <w:color w:val="5B9BD5"/>
          <w:sz w:val="22"/>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color w:val="0745CE"/>
          <w:sz w:val="22"/>
          <w:szCs w:val="24"/>
        </w:rPr>
        <w:t>Supplier Contact Notebook:</w:t>
      </w: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1985"/>
        <w:gridCol w:w="1713"/>
        <w:gridCol w:w="1624"/>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Supplier name</w:t>
            </w:r>
          </w:p>
        </w:tc>
        <w:tc>
          <w:tcPr>
            <w:tcW w:w="1713"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sz w:val="22"/>
                <w:szCs w:val="24"/>
              </w:rPr>
              <w:t>Phone number</w:t>
            </w:r>
          </w:p>
        </w:tc>
        <w:tc>
          <w:tcPr>
            <w:tcW w:w="1624"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Contact name</w:t>
            </w:r>
          </w:p>
        </w:tc>
      </w:tr>
    </w:tbl>
    <w:p>
      <w:pPr>
        <w:spacing w:after="160" w:line="259" w:lineRule="auto"/>
        <w:ind w:left="360"/>
        <w:jc w:val="left"/>
        <w:rPr>
          <w:rFonts w:ascii="Arial" w:hAnsi="Courier New" w:cs="Courier New"/>
          <w:b w:val="0"/>
          <w:i w:val="0"/>
          <w:color w:val="5B9BD5"/>
          <w:sz w:val="22"/>
          <w:szCs w:val="24"/>
          <w:rtl w:val="0"/>
        </w:rPr>
      </w:pPr>
    </w:p>
    <w:tbl>
      <w:tblPr>
        <w:tblInd w:w="108" w:type="dxa"/>
        <w:tblBorders>
          <w:top w:val="none" w:sz="0" w:space="0" w:color="auto"/>
          <w:left w:val="none" w:sz="0" w:space="0" w:color="auto"/>
          <w:bottom w:val="none" w:sz="0" w:space="0" w:color="auto"/>
          <w:right w:val="none" w:sz="0" w:space="0" w:color="auto"/>
        </w:tblBorders>
        <w:tblCellMar>
          <w:top w:w="0" w:type="dxa"/>
          <w:bottom w:w="0" w:type="dxa"/>
        </w:tblCellMar>
      </w:tblPr>
      <w:tblGrid>
        <w:gridCol w:w="2633"/>
        <w:gridCol w:w="1623"/>
      </w:tblGrid>
      <w:tr>
        <w:tblPrEx>
          <w:tblInd w:w="108" w:type="dxa"/>
          <w:tblBorders>
            <w:top w:val="none" w:sz="0" w:space="0" w:color="auto"/>
            <w:left w:val="none" w:sz="0" w:space="0" w:color="auto"/>
            <w:bottom w:val="none" w:sz="0" w:space="0" w:color="auto"/>
            <w:right w:val="none" w:sz="0" w:space="0" w:color="auto"/>
          </w:tblBorders>
          <w:tblCellMar>
            <w:top w:w="0" w:type="dxa"/>
            <w:bottom w:w="0" w:type="dxa"/>
          </w:tblCellMar>
        </w:tblPrEx>
        <w:tc>
          <w:tcPr>
            <w:tcW w:w="2633"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center"/>
              <w:rPr>
                <w:rFonts w:ascii="Courier New" w:hAnsi="Courier New" w:cs="Courier New"/>
                <w:sz w:val="24"/>
                <w:szCs w:val="24"/>
              </w:rPr>
            </w:pPr>
            <w:r>
              <w:rPr>
                <w:rFonts w:ascii="Arial" w:hAnsi="Arial" w:cs="Arial"/>
                <w:b w:val="0"/>
                <w:i w:val="0"/>
                <w:color w:val="0745CE"/>
                <w:sz w:val="22"/>
                <w:szCs w:val="24"/>
              </w:rPr>
              <w:t>Supplier Notebook:</w:t>
            </w:r>
            <w:r>
              <w:rPr>
                <w:rFonts w:ascii="Arial" w:hAnsi="Arial" w:cs="Arial"/>
                <w:b w:val="0"/>
                <w:i w:val="0"/>
                <w:sz w:val="22"/>
                <w:szCs w:val="24"/>
              </w:rPr>
              <w:t>Product name</w:t>
            </w:r>
          </w:p>
        </w:tc>
        <w:tc>
          <w:tcPr>
            <w:tcW w:w="1623" w:type="dxa"/>
            <w:tcBorders>
              <w:top w:val="single" w:sz="4" w:space="0" w:color="000000"/>
              <w:left w:val="single" w:sz="4" w:space="0" w:color="000000"/>
              <w:bottom w:val="single" w:sz="4" w:space="0" w:color="000000"/>
              <w:right w:val="single" w:sz="4" w:space="0" w:color="000000"/>
            </w:tcBorders>
            <w:vAlign w:val="top"/>
          </w:tcPr>
          <w:p>
            <w:pPr>
              <w:spacing w:after="160" w:line="259" w:lineRule="auto"/>
              <w:jc w:val="left"/>
              <w:rPr>
                <w:rFonts w:ascii="Courier New" w:hAnsi="Courier New" w:cs="Courier New"/>
                <w:sz w:val="24"/>
                <w:szCs w:val="24"/>
              </w:rPr>
            </w:pPr>
            <w:r>
              <w:rPr>
                <w:rFonts w:ascii="Arial" w:hAnsi="Arial" w:cs="Arial"/>
                <w:b w:val="0"/>
                <w:i w:val="0"/>
                <w:sz w:val="22"/>
                <w:szCs w:val="24"/>
              </w:rPr>
              <w:t>Supplier name</w:t>
            </w:r>
          </w:p>
        </w:tc>
      </w:tr>
    </w:tbl>
    <w:p>
      <w:pPr>
        <w:rPr>
          <w:rFonts w:ascii="Segoe UI" w:hAnsi="Courier New" w:cs="Courier New"/>
          <w:b w:val="0"/>
          <w:i w:val="0"/>
          <w:sz w:val="24"/>
          <w:szCs w:val="24"/>
          <w:rtl w:val="0"/>
        </w:rPr>
        <w:sectPr>
          <w:endnotePr>
            <w:numFmt w:val="decimal"/>
          </w:endnotePr>
          <w:pgSz w:w="11900" w:h="16840"/>
          <w:pgMar w:top="1440" w:right="1440" w:bottom="1440" w:left="1440" w:header="708" w:footer="708"/>
          <w:pgNumType w:fmt="decimal"/>
          <w:cols w:space="708"/>
        </w:sectPr>
      </w:pPr>
      <w:bookmarkStart w:id="9" w:name="Mapping_Manual_Notebooks_Datab"/>
    </w:p>
    <w:p>
      <w:pPr>
        <w:rPr>
          <w:rFonts w:ascii="Segoe UI" w:hAnsi="Courier New" w:cs="Courier New"/>
          <w:b w:val="0"/>
          <w:i w:val="0"/>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 xml:space="preserve">Mapping Manual Notebooks </w:t>
      </w:r>
      <w:r>
        <w:rPr>
          <w:rFonts w:ascii="Candara" w:eastAsia="Candara" w:hAnsi="Candara" w:cs="Candara"/>
          <w:b/>
          <w:i w:val="0"/>
          <w:sz w:val="56"/>
          <w:szCs w:val="24"/>
        </w:rPr>
        <w:t>→ Database</w:t>
      </w:r>
      <w:bookmarkEnd w:id="9"/>
    </w:p>
    <w:p>
      <w:pPr>
        <w:spacing w:before="240" w:after="180"/>
        <w:rPr>
          <w:rFonts w:ascii="Courier New" w:hAnsi="Courier New" w:cs="Courier New"/>
          <w:sz w:val="24"/>
          <w:szCs w:val="24"/>
          <w:rtl w:val="0"/>
        </w:rPr>
      </w:pPr>
      <w:r>
        <w:rPr>
          <w:rFonts w:ascii="Sitka Text" w:hAnsi="Sitka Text" w:cs="Sitka Text"/>
          <w:b/>
          <w:i w:val="0"/>
          <w:sz w:val="36"/>
          <w:szCs w:val="24"/>
        </w:rPr>
        <w:t>Daily Record Notebook</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2706"/>
        <w:gridCol w:w="3608"/>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Manual</w:t>
            </w:r>
          </w:p>
        </w:tc>
        <w:tc>
          <w:tcPr>
            <w:tcW w:w="3608"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Database</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Date</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Sale.sale_date</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 name</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Product.product_name</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Units</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Sale_Item.units_sold</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Size</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Unit_Size.size_description</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Price</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Product_Unit_Price.price_per_unit</w:t>
            </w:r>
          </w:p>
        </w:tc>
      </w:tr>
      <w:tr>
        <w:tblPrEx>
          <w:tblInd w:w="10" w:type="dxa"/>
          <w:tblBorders>
            <w:bottom w:val="none" w:sz="0" w:space="0" w:color="auto"/>
          </w:tblBorders>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Total</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Computed column</w:t>
            </w:r>
          </w:p>
        </w:tc>
      </w:tr>
    </w:tbl>
    <w:p>
      <w:pPr>
        <w:spacing w:before="180" w:after="180"/>
        <w:rPr>
          <w:rFonts w:ascii="Courier New" w:hAnsi="Courier New" w:cs="Courier New"/>
          <w:sz w:val="24"/>
          <w:szCs w:val="24"/>
          <w:rtl w:val="0"/>
        </w:rPr>
      </w:pPr>
      <w:r>
        <w:rPr>
          <w:rFonts w:ascii="Sitka Text" w:hAnsi="Sitka Text" w:cs="Sitka Text"/>
          <w:b w:val="0"/>
          <w:i w:val="0"/>
          <w:sz w:val="24"/>
          <w:szCs w:val="24"/>
        </w:rPr>
        <w:t>Your SQL already replicates this perfectly.</w:t>
      </w:r>
    </w:p>
    <w:p>
      <w:pPr>
        <w:spacing w:before="240" w:after="180"/>
        <w:rPr>
          <w:rFonts w:ascii="Courier New" w:hAnsi="Courier New" w:cs="Courier New"/>
          <w:sz w:val="24"/>
          <w:szCs w:val="24"/>
          <w:rtl w:val="0"/>
        </w:rPr>
      </w:pPr>
      <w:r>
        <w:rPr>
          <w:rFonts w:ascii="Sitka Text" w:hAnsi="Sitka Text" w:cs="Sitka Text"/>
          <w:b/>
          <w:i w:val="0"/>
          <w:sz w:val="36"/>
          <w:szCs w:val="24"/>
        </w:rPr>
        <w:t>Supplier Contact Notebook</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2706"/>
        <w:gridCol w:w="2706"/>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Manual</w:t>
            </w:r>
          </w:p>
        </w:tc>
        <w:tc>
          <w:tcPr>
            <w:tcW w:w="270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Database</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 name</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Supplier.supplier_name</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Phone</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Supplier.phone_number</w:t>
            </w:r>
          </w:p>
        </w:tc>
      </w:tr>
      <w:tr>
        <w:tblPrEx>
          <w:tblInd w:w="10" w:type="dxa"/>
          <w:tblBorders>
            <w:bottom w:val="none" w:sz="0" w:space="0" w:color="auto"/>
          </w:tblBorders>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Contact name</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Supplier.contact_name</w:t>
            </w:r>
          </w:p>
        </w:tc>
      </w:tr>
    </w:tbl>
    <w:p>
      <w:pPr>
        <w:spacing w:before="240" w:after="180"/>
        <w:rPr>
          <w:rFonts w:ascii="Courier New" w:hAnsi="Courier New" w:cs="Courier New"/>
          <w:sz w:val="24"/>
          <w:szCs w:val="24"/>
          <w:rtl w:val="0"/>
        </w:rPr>
      </w:pPr>
      <w:r>
        <w:rPr>
          <w:rFonts w:ascii="Sitka Text" w:hAnsi="Sitka Text" w:cs="Sitka Text"/>
          <w:b/>
          <w:i w:val="0"/>
          <w:sz w:val="36"/>
          <w:szCs w:val="24"/>
        </w:rPr>
        <w:t>Supplier Notebook</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2706"/>
        <w:gridCol w:w="2706"/>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Manual</w:t>
            </w:r>
          </w:p>
        </w:tc>
        <w:tc>
          <w:tcPr>
            <w:tcW w:w="270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Database</w:t>
            </w:r>
          </w:p>
        </w:tc>
      </w:tr>
      <w:tr>
        <w:tblPrEx>
          <w:tblInd w:w="10" w:type="dxa"/>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 name</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w:t>
            </w:r>
          </w:p>
        </w:tc>
      </w:tr>
      <w:tr>
        <w:tblPrEx>
          <w:tblInd w:w="10" w:type="dxa"/>
          <w:tblBorders>
            <w:bottom w:val="none" w:sz="0" w:space="0" w:color="auto"/>
          </w:tblBorders>
          <w:tblCellMar>
            <w:top w:w="0" w:type="dxa"/>
            <w:left w:w="0" w:type="dxa"/>
            <w:bottom w:w="0" w:type="dxa"/>
            <w:right w:w="0" w:type="dxa"/>
          </w:tblCellMar>
        </w:tblPrEx>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 name</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w:t>
            </w:r>
          </w:p>
        </w:tc>
      </w:tr>
    </w:tbl>
    <w:p>
      <w:pPr>
        <w:spacing w:before="180" w:after="180"/>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Linked by foreign key.</w:t>
      </w:r>
      <w:bookmarkStart w:id="10" w:name="Data_dictionary"/>
    </w:p>
    <w:p>
      <w:pPr>
        <w:spacing w:before="180" w:after="180"/>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Data dictionary</w:t>
      </w:r>
      <w:bookmarkEnd w:id="10"/>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623"/>
        <w:gridCol w:w="1444"/>
        <w:gridCol w:w="1262"/>
        <w:gridCol w:w="1444"/>
        <w:gridCol w:w="1443"/>
        <w:gridCol w:w="1443"/>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1</w:t>
            </w:r>
            <w:r>
              <w:rPr>
                <w:rFonts w:ascii="Sitka Text" w:eastAsia="Sitka Text" w:hAnsi="Sitka Text" w:cs="Sitka Text"/>
                <w:b/>
                <w:i w:val="0"/>
                <w:sz w:val="48"/>
                <w:szCs w:val="24"/>
              </w:rPr>
              <w:t xml:space="preserve">️ TABLE: </w:t>
            </w:r>
            <w:r>
              <w:rPr>
                <w:rFonts w:ascii="Courier New" w:hAnsi="Courier New" w:cs="Courier New"/>
                <w:b/>
                <w:i w:val="0"/>
                <w:sz w:val="48"/>
                <w:szCs w:val="24"/>
              </w:rPr>
              <w:t>Supplier</w:t>
            </w:r>
            <w:r>
              <w:rPr>
                <w:rFonts w:ascii="Sitka Text" w:hAnsi="Sitka Text" w:cs="Sitka Text"/>
                <w:b/>
                <w:i w:val="0"/>
                <w:sz w:val="24"/>
                <w:szCs w:val="24"/>
              </w:rPr>
              <w:t>Field 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26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26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identifier for each supplier</w:t>
            </w:r>
          </w:p>
        </w:tc>
      </w:tr>
      <w:tr>
        <w:tblPrEx>
          <w:tblInd w:w="10" w:type="dxa"/>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supplier_name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26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100</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Official name of supplier</w:t>
            </w:r>
          </w:p>
        </w:tc>
      </w:tr>
      <w:tr>
        <w:tblPrEx>
          <w:tblInd w:w="10" w:type="dxa"/>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phone_number</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26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20</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YES</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 contact number</w:t>
            </w:r>
          </w:p>
        </w:tc>
      </w:tr>
      <w:tr>
        <w:tblPrEx>
          <w:tblInd w:w="10" w:type="dxa"/>
          <w:tblBorders>
            <w:bottom w:val="none" w:sz="0" w:space="0" w:color="auto"/>
          </w:tblBorders>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contact_name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26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100</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YES</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Primary contact person</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Stores supplier contact information.</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534"/>
        <w:gridCol w:w="1442"/>
        <w:gridCol w:w="1444"/>
        <w:gridCol w:w="1443"/>
        <w:gridCol w:w="1443"/>
        <w:gridCol w:w="1444"/>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2</w:t>
            </w:r>
            <w:r>
              <w:rPr>
                <w:rFonts w:ascii="Sitka Text" w:eastAsia="Sitka Text" w:hAnsi="Sitka Text" w:cs="Sitka Text"/>
                <w:b/>
                <w:i w:val="0"/>
                <w:sz w:val="48"/>
                <w:szCs w:val="24"/>
              </w:rPr>
              <w:t xml:space="preserve">️ TABLE: </w:t>
            </w:r>
            <w:r>
              <w:rPr>
                <w:rFonts w:ascii="Courier New" w:hAnsi="Courier New" w:cs="Courier New"/>
                <w:b/>
                <w:i w:val="0"/>
                <w:sz w:val="48"/>
                <w:szCs w:val="24"/>
              </w:rPr>
              <w:t>Product</w:t>
            </w:r>
            <w:r>
              <w:rPr>
                <w:rFonts w:ascii="Sitka Text" w:hAnsi="Sitka Text" w:cs="Sitka Text"/>
                <w:b/>
                <w:i w:val="0"/>
                <w:sz w:val="24"/>
                <w:szCs w:val="24"/>
              </w:rPr>
              <w:t>Field Name</w:t>
            </w:r>
          </w:p>
        </w:tc>
        <w:tc>
          <w:tcPr>
            <w:tcW w:w="144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product_id</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identifier for product</w:t>
            </w:r>
          </w:p>
        </w:tc>
      </w:tr>
      <w:tr>
        <w:tblPrEx>
          <w:tblInd w:w="10" w:type="dxa"/>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product_name</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100</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Name of the drug/product</w:t>
            </w:r>
          </w:p>
        </w:tc>
      </w:tr>
      <w:tr>
        <w:tblPrEx>
          <w:tblInd w:w="10" w:type="dxa"/>
          <w:tblBorders>
            <w:bottom w:val="none" w:sz="0" w:space="0" w:color="auto"/>
          </w:tblBorders>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supplier_id</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Supplier(supplier_id)</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Stores drug/product master information.</w:t>
      </w:r>
    </w:p>
    <w:p>
      <w:pPr>
        <w:spacing w:before="180" w:after="180"/>
        <w:rPr>
          <w:rFonts w:ascii="Courier New" w:hAnsi="Courier New" w:cs="Courier New"/>
          <w:sz w:val="24"/>
          <w:szCs w:val="24"/>
        </w:rPr>
      </w:pPr>
      <w:r>
        <w:rPr>
          <w:rFonts w:ascii="Sitka Text" w:hAnsi="Sitka Text" w:cs="Sitka Text"/>
          <w:b/>
          <w:i w:val="0"/>
          <w:sz w:val="24"/>
          <w:szCs w:val="24"/>
        </w:rPr>
        <w:t>Relationships:</w:t>
      </w:r>
    </w:p>
    <w:p>
      <w:pPr>
        <w:numPr>
          <w:ilvl w:val="0"/>
          <w:numId w:val="25"/>
        </w:numPr>
        <w:spacing w:before="180" w:after="180"/>
        <w:rPr>
          <w:rFonts w:ascii="Courier New" w:hAnsi="Courier New" w:cs="Courier New"/>
          <w:sz w:val="24"/>
          <w:szCs w:val="24"/>
          <w:rtl w:val="0"/>
        </w:rPr>
      </w:pPr>
      <w:r>
        <w:rPr>
          <w:rFonts w:ascii="Sitka Text" w:hAnsi="Sitka Text" w:cs="Sitka Text"/>
          <w:b w:val="0"/>
          <w:i w:val="0"/>
          <w:sz w:val="24"/>
          <w:szCs w:val="24"/>
        </w:rPr>
        <w:t xml:space="preserve">Many Products </w:t>
      </w:r>
      <w:r>
        <w:rPr>
          <w:rFonts w:ascii="Sitka Text" w:eastAsia="Sitka Text" w:hAnsi="Sitka Text" w:cs="Sitka Text"/>
          <w:b w:val="0"/>
          <w:i w:val="0"/>
          <w:sz w:val="24"/>
          <w:szCs w:val="24"/>
        </w:rPr>
        <w:t>→ One Supplier</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714"/>
        <w:gridCol w:w="1443"/>
        <w:gridCol w:w="1263"/>
        <w:gridCol w:w="1443"/>
        <w:gridCol w:w="1443"/>
        <w:gridCol w:w="1444"/>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71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3</w:t>
            </w:r>
            <w:r>
              <w:rPr>
                <w:rFonts w:ascii="Sitka Text" w:eastAsia="Sitka Text" w:hAnsi="Sitka Text" w:cs="Sitka Text"/>
                <w:b/>
                <w:i w:val="0"/>
                <w:sz w:val="48"/>
                <w:szCs w:val="24"/>
              </w:rPr>
              <w:t xml:space="preserve">️ TABLE: </w:t>
            </w:r>
            <w:r>
              <w:rPr>
                <w:rFonts w:ascii="Courier New" w:hAnsi="Courier New" w:cs="Courier New"/>
                <w:b/>
                <w:i w:val="0"/>
                <w:sz w:val="48"/>
                <w:szCs w:val="24"/>
              </w:rPr>
              <w:t>Unit_Size</w:t>
            </w:r>
            <w:r>
              <w:rPr>
                <w:rFonts w:ascii="Sitka Text" w:hAnsi="Sitka Text" w:cs="Sitka Text"/>
                <w:b/>
                <w:i w:val="0"/>
                <w:sz w:val="24"/>
                <w:szCs w:val="24"/>
              </w:rPr>
              <w:t>Field Name</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26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71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unit_size_id</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26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size identifier</w:t>
            </w:r>
          </w:p>
        </w:tc>
      </w:tr>
      <w:tr>
        <w:tblPrEx>
          <w:tblInd w:w="10" w:type="dxa"/>
          <w:tblBorders>
            <w:bottom w:val="none" w:sz="0" w:space="0" w:color="auto"/>
          </w:tblBorders>
          <w:tblCellMar>
            <w:top w:w="0" w:type="dxa"/>
            <w:left w:w="0" w:type="dxa"/>
            <w:bottom w:w="0" w:type="dxa"/>
            <w:right w:w="0" w:type="dxa"/>
          </w:tblCellMar>
        </w:tblPrEx>
        <w:tc>
          <w:tcPr>
            <w:tcW w:w="171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size_description</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26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50</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Description (e.g., 500mg tablet, 100ml syrup)</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Defines product variants/sizes.</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534"/>
        <w:gridCol w:w="1442"/>
        <w:gridCol w:w="1444"/>
        <w:gridCol w:w="1443"/>
        <w:gridCol w:w="1443"/>
        <w:gridCol w:w="1444"/>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4</w:t>
            </w:r>
            <w:r>
              <w:rPr>
                <w:rFonts w:ascii="Sitka Text" w:eastAsia="Sitka Text" w:hAnsi="Sitka Text" w:cs="Sitka Text"/>
                <w:b/>
                <w:i w:val="0"/>
                <w:sz w:val="48"/>
                <w:szCs w:val="24"/>
              </w:rPr>
              <w:t xml:space="preserve">️ TABLE: </w:t>
            </w:r>
            <w:r>
              <w:rPr>
                <w:rFonts w:ascii="Courier New" w:hAnsi="Courier New" w:cs="Courier New"/>
                <w:b/>
                <w:i w:val="0"/>
                <w:sz w:val="48"/>
                <w:szCs w:val="24"/>
              </w:rPr>
              <w:t>Product_Unit_Price</w:t>
            </w:r>
            <w:r>
              <w:rPr>
                <w:rFonts w:ascii="Sitka Text" w:hAnsi="Sitka Text" w:cs="Sitka Text"/>
                <w:b/>
                <w:i w:val="0"/>
                <w:sz w:val="24"/>
                <w:szCs w:val="24"/>
              </w:rPr>
              <w:t>Field Name</w:t>
            </w:r>
          </w:p>
        </w:tc>
        <w:tc>
          <w:tcPr>
            <w:tcW w:w="144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product_id</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 FK</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Product</w:t>
            </w:r>
          </w:p>
        </w:tc>
      </w:tr>
      <w:tr>
        <w:tblPrEx>
          <w:tblInd w:w="10" w:type="dxa"/>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unit_size_id</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 FK</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Unit_Size</w:t>
            </w:r>
          </w:p>
        </w:tc>
      </w:tr>
      <w:tr>
        <w:tblPrEx>
          <w:tblInd w:w="10" w:type="dxa"/>
          <w:tblBorders>
            <w:bottom w:val="none" w:sz="0" w:space="0" w:color="auto"/>
          </w:tblBorders>
          <w:tblCellMar>
            <w:top w:w="0" w:type="dxa"/>
            <w:left w:w="0" w:type="dxa"/>
            <w:bottom w:w="0" w:type="dxa"/>
            <w:right w:w="0" w:type="dxa"/>
          </w:tblCellMar>
        </w:tblPrEx>
        <w:tc>
          <w:tcPr>
            <w:tcW w:w="153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price_per_unit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DECIMAL</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(10,2)</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Selling price per unit</w:t>
            </w:r>
          </w:p>
        </w:tc>
      </w:tr>
    </w:tbl>
    <w:p>
      <w:pPr>
        <w:spacing w:before="180" w:after="180"/>
        <w:rPr>
          <w:rFonts w:ascii="Courier New" w:hAnsi="Courier New" w:cs="Courier New"/>
          <w:sz w:val="24"/>
          <w:szCs w:val="24"/>
          <w:rtl w:val="0"/>
        </w:rPr>
      </w:pPr>
      <w:r>
        <w:rPr>
          <w:rFonts w:ascii="Sitka Text" w:hAnsi="Sitka Text" w:cs="Sitka Text"/>
          <w:b/>
          <w:i w:val="0"/>
          <w:sz w:val="24"/>
          <w:szCs w:val="24"/>
        </w:rPr>
        <w:t>Primary Key:</w:t>
      </w:r>
      <w:r>
        <w:rPr>
          <w:rFonts w:ascii="Sitka Text" w:hAnsi="Sitka Text" w:cs="Sitka Text"/>
          <w:b w:val="0"/>
          <w:i w:val="0"/>
          <w:sz w:val="24"/>
          <w:szCs w:val="24"/>
        </w:rPr>
        <w:t xml:space="preserve"> (product_id, unit_size_id)</w:t>
      </w:r>
    </w:p>
    <w:p>
      <w:pPr>
        <w:spacing w:before="180" w:after="180"/>
        <w:rPr>
          <w:rFonts w:ascii="Courier New" w:hAnsi="Courier New" w:cs="Courier New"/>
          <w:sz w:val="24"/>
          <w:szCs w:val="24"/>
        </w:rPr>
      </w:pPr>
      <w:r>
        <w:rPr>
          <w:rFonts w:ascii="Sitka Text" w:hAnsi="Sitka Text" w:cs="Sitka Text"/>
          <w:b/>
          <w:i w:val="0"/>
          <w:sz w:val="24"/>
          <w:szCs w:val="24"/>
        </w:rPr>
        <w:t>Purpose:</w:t>
      </w:r>
      <w:r>
        <w:rPr>
          <w:rFonts w:ascii="Sitka Text" w:hAnsi="Sitka Text" w:cs="Sitka Text"/>
          <w:b w:val="0"/>
          <w:i w:val="0"/>
          <w:sz w:val="24"/>
          <w:szCs w:val="24"/>
        </w:rPr>
        <w:t xml:space="preserve"> Stores price for each product variant.</w:t>
      </w:r>
    </w:p>
    <w:p>
      <w:pPr>
        <w:rPr>
          <w:rFonts w:ascii="Sitka Text" w:hAnsi="Courier New" w:cs="Courier New"/>
          <w:b w:val="0"/>
          <w:i w:val="0"/>
          <w:sz w:val="24"/>
          <w:szCs w:val="24"/>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443"/>
        <w:gridCol w:w="1444"/>
        <w:gridCol w:w="1442"/>
        <w:gridCol w:w="1444"/>
        <w:gridCol w:w="1443"/>
        <w:gridCol w:w="1443"/>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5</w:t>
            </w:r>
            <w:r>
              <w:rPr>
                <w:rFonts w:ascii="Sitka Text" w:eastAsia="Sitka Text" w:hAnsi="Sitka Text" w:cs="Sitka Text"/>
                <w:b/>
                <w:i w:val="0"/>
                <w:sz w:val="48"/>
                <w:szCs w:val="24"/>
              </w:rPr>
              <w:t xml:space="preserve">️ TABLE: </w:t>
            </w:r>
            <w:r>
              <w:rPr>
                <w:rFonts w:ascii="Courier New" w:hAnsi="Courier New" w:cs="Courier New"/>
                <w:b/>
                <w:i w:val="0"/>
                <w:sz w:val="48"/>
                <w:szCs w:val="24"/>
              </w:rPr>
              <w:t>Sale</w:t>
            </w:r>
            <w:r>
              <w:rPr>
                <w:rFonts w:ascii="Sitka Text" w:hAnsi="Sitka Text" w:cs="Sitka Text"/>
                <w:b/>
                <w:i w:val="0"/>
                <w:sz w:val="24"/>
                <w:szCs w:val="24"/>
              </w:rPr>
              <w:t>Field 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44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sale_id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sale transaction ID</w:t>
            </w:r>
          </w:p>
        </w:tc>
      </w:tr>
      <w:tr>
        <w:tblPrEx>
          <w:tblInd w:w="10" w:type="dxa"/>
          <w:tblBorders>
            <w:bottom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sale_date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DATE</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Date of transaction</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Stores sale transaction header.</w:t>
      </w:r>
    </w:p>
    <w:p>
      <w:pPr>
        <w:rPr>
          <w:rFonts w:ascii="Sitka Text" w:hAnsi="Courier New" w:cs="Courier New"/>
          <w:b w:val="0"/>
          <w:i w:val="0"/>
          <w:sz w:val="24"/>
          <w:szCs w:val="24"/>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443"/>
        <w:gridCol w:w="1444"/>
        <w:gridCol w:w="1442"/>
        <w:gridCol w:w="1444"/>
        <w:gridCol w:w="1443"/>
        <w:gridCol w:w="1443"/>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6</w:t>
            </w:r>
            <w:r>
              <w:rPr>
                <w:rFonts w:ascii="Sitka Text" w:eastAsia="Sitka Text" w:hAnsi="Sitka Text" w:cs="Sitka Text"/>
                <w:b/>
                <w:i w:val="0"/>
                <w:sz w:val="48"/>
                <w:szCs w:val="24"/>
              </w:rPr>
              <w:t xml:space="preserve">️ TABLE: </w:t>
            </w:r>
            <w:r>
              <w:rPr>
                <w:rFonts w:ascii="Courier New" w:hAnsi="Courier New" w:cs="Courier New"/>
                <w:b/>
                <w:i w:val="0"/>
                <w:sz w:val="48"/>
                <w:szCs w:val="24"/>
              </w:rPr>
              <w:t>Sale_Item</w:t>
            </w:r>
            <w:r>
              <w:rPr>
                <w:rFonts w:ascii="Sitka Text" w:hAnsi="Sitka Text" w:cs="Sitka Text"/>
                <w:b/>
                <w:i w:val="0"/>
                <w:sz w:val="24"/>
                <w:szCs w:val="24"/>
              </w:rPr>
              <w:t>Field 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44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sale_item_id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sale item ID</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sale_id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Sale</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Product</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unit_size_id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Unit_Size</w:t>
            </w:r>
          </w:p>
        </w:tc>
      </w:tr>
      <w:tr>
        <w:tblPrEx>
          <w:tblInd w:w="10" w:type="dxa"/>
          <w:tblBorders>
            <w:bottom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units_sold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Quantity sold (must be &gt; 0)</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Stores individual products within a sale.</w:t>
      </w:r>
    </w:p>
    <w:p>
      <w:pPr>
        <w:rPr>
          <w:rFonts w:ascii="Sitka Text" w:hAnsi="Courier New" w:cs="Courier New"/>
          <w:b w:val="0"/>
          <w:i w:val="0"/>
          <w:sz w:val="24"/>
          <w:szCs w:val="24"/>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443"/>
        <w:gridCol w:w="1444"/>
        <w:gridCol w:w="1442"/>
        <w:gridCol w:w="1444"/>
        <w:gridCol w:w="1443"/>
        <w:gridCol w:w="1443"/>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7</w:t>
            </w:r>
            <w:r>
              <w:rPr>
                <w:rFonts w:ascii="Sitka Text" w:eastAsia="Sitka Text" w:hAnsi="Sitka Text" w:cs="Sitka Text"/>
                <w:b/>
                <w:i w:val="0"/>
                <w:sz w:val="48"/>
                <w:szCs w:val="24"/>
              </w:rPr>
              <w:t xml:space="preserve">️ TABLE: </w:t>
            </w:r>
            <w:r>
              <w:rPr>
                <w:rFonts w:ascii="Courier New" w:hAnsi="Courier New" w:cs="Courier New"/>
                <w:b/>
                <w:i w:val="0"/>
                <w:sz w:val="48"/>
                <w:szCs w:val="24"/>
              </w:rPr>
              <w:t>Stock</w:t>
            </w:r>
            <w:r>
              <w:rPr>
                <w:rFonts w:ascii="Sitka Text" w:hAnsi="Sitka Text" w:cs="Sitka Text"/>
                <w:b/>
                <w:i w:val="0"/>
                <w:sz w:val="48"/>
                <w:szCs w:val="24"/>
              </w:rPr>
              <w:t xml:space="preserve"> (Recommended)</w:t>
            </w:r>
            <w:r>
              <w:rPr>
                <w:rFonts w:ascii="Sitka Text" w:hAnsi="Sitka Text" w:cs="Sitka Text"/>
                <w:b/>
                <w:i w:val="0"/>
                <w:sz w:val="24"/>
                <w:szCs w:val="24"/>
              </w:rPr>
              <w:t>Field 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44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stock_id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stock record</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Product</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unit_size_id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Unit_Size</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quantity</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Available stock quantity</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expiry_date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DATE</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Expiry date of batch</w:t>
            </w:r>
          </w:p>
        </w:tc>
      </w:tr>
      <w:tr>
        <w:tblPrEx>
          <w:tblInd w:w="10" w:type="dxa"/>
          <w:tblBorders>
            <w:bottom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last_updated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TIMESTAMP</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Last update timestamp</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Tracks inventory per batch (important for expiry monitoring).</w:t>
      </w:r>
    </w:p>
    <w:p>
      <w:pPr>
        <w:rPr>
          <w:rFonts w:ascii="Sitka Text" w:hAnsi="Courier New" w:cs="Courier New"/>
          <w:b w:val="0"/>
          <w:i w:val="0"/>
          <w:sz w:val="24"/>
          <w:szCs w:val="24"/>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623"/>
        <w:gridCol w:w="1444"/>
        <w:gridCol w:w="1262"/>
        <w:gridCol w:w="1444"/>
        <w:gridCol w:w="1443"/>
        <w:gridCol w:w="1443"/>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8</w:t>
            </w:r>
            <w:r>
              <w:rPr>
                <w:rFonts w:ascii="Sitka Text" w:eastAsia="Sitka Text" w:hAnsi="Sitka Text" w:cs="Sitka Text"/>
                <w:b/>
                <w:i w:val="0"/>
                <w:sz w:val="48"/>
                <w:szCs w:val="24"/>
              </w:rPr>
              <w:t xml:space="preserve">️ TABLE: </w:t>
            </w:r>
            <w:r>
              <w:rPr>
                <w:rFonts w:ascii="Courier New" w:hAnsi="Courier New" w:cs="Courier New"/>
                <w:b/>
                <w:i w:val="0"/>
                <w:sz w:val="48"/>
                <w:szCs w:val="24"/>
              </w:rPr>
              <w:t>Symptom</w:t>
            </w:r>
            <w:r>
              <w:rPr>
                <w:rFonts w:ascii="Sitka Text" w:hAnsi="Sitka Text" w:cs="Sitka Text"/>
                <w:b/>
                <w:i w:val="0"/>
                <w:sz w:val="48"/>
                <w:szCs w:val="24"/>
              </w:rPr>
              <w:t xml:space="preserve"> (For Symptom Search)</w:t>
            </w:r>
            <w:r>
              <w:rPr>
                <w:rFonts w:ascii="Sitka Text" w:hAnsi="Sitka Text" w:cs="Sitka Text"/>
                <w:b/>
                <w:i w:val="0"/>
                <w:sz w:val="24"/>
                <w:szCs w:val="24"/>
              </w:rPr>
              <w:t>Field 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26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symptom_id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26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symptom identifier</w:t>
            </w:r>
          </w:p>
        </w:tc>
      </w:tr>
      <w:tr>
        <w:tblPrEx>
          <w:tblInd w:w="10" w:type="dxa"/>
          <w:tblBorders>
            <w:bottom w:val="none" w:sz="0" w:space="0" w:color="auto"/>
          </w:tblBorders>
          <w:tblCellMar>
            <w:top w:w="0" w:type="dxa"/>
            <w:left w:w="0" w:type="dxa"/>
            <w:bottom w:w="0" w:type="dxa"/>
            <w:right w:w="0" w:type="dxa"/>
          </w:tblCellMar>
        </w:tblPrEx>
        <w:tc>
          <w:tcPr>
            <w:tcW w:w="162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symptom_name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26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100</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Name of symptom (e.g., Fever, Cough)</w:t>
            </w:r>
          </w:p>
        </w:tc>
      </w:tr>
    </w:tbl>
    <w:p>
      <w:pPr>
        <w:rPr>
          <w:rFonts w:ascii="Sitka Text" w:hAnsi="Courier New" w:cs="Courier New"/>
          <w:b w:val="0"/>
          <w:i w:val="0"/>
          <w:sz w:val="24"/>
          <w:szCs w:val="24"/>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443"/>
        <w:gridCol w:w="1444"/>
        <w:gridCol w:w="1442"/>
        <w:gridCol w:w="1444"/>
        <w:gridCol w:w="1443"/>
        <w:gridCol w:w="1443"/>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9</w:t>
            </w:r>
            <w:r>
              <w:rPr>
                <w:rFonts w:ascii="Sitka Text" w:eastAsia="Sitka Text" w:hAnsi="Sitka Text" w:cs="Sitka Text"/>
                <w:b/>
                <w:i w:val="0"/>
                <w:sz w:val="48"/>
                <w:szCs w:val="24"/>
              </w:rPr>
              <w:t xml:space="preserve">️ TABLE: </w:t>
            </w:r>
            <w:r>
              <w:rPr>
                <w:rFonts w:ascii="Courier New" w:hAnsi="Courier New" w:cs="Courier New"/>
                <w:b/>
                <w:i w:val="0"/>
                <w:sz w:val="48"/>
                <w:szCs w:val="24"/>
              </w:rPr>
              <w:t>Product_Symptom</w:t>
            </w:r>
            <w:r>
              <w:rPr>
                <w:rFonts w:ascii="Sitka Text" w:hAnsi="Sitka Text" w:cs="Sitka Text"/>
                <w:b/>
                <w:i w:val="0"/>
                <w:sz w:val="24"/>
                <w:szCs w:val="24"/>
              </w:rPr>
              <w:t>Field Name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44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product_id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 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Product</w:t>
            </w:r>
          </w:p>
        </w:tc>
      </w:tr>
      <w:tr>
        <w:tblPrEx>
          <w:tblInd w:w="10" w:type="dxa"/>
          <w:tblBorders>
            <w:bottom w:val="none" w:sz="0" w:space="0" w:color="auto"/>
          </w:tblBorders>
          <w:tblCellMar>
            <w:top w:w="0" w:type="dxa"/>
            <w:left w:w="0" w:type="dxa"/>
            <w:bottom w:w="0" w:type="dxa"/>
            <w:right w:w="0" w:type="dxa"/>
          </w:tblCellMar>
        </w:tblPrEx>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symptom_id</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44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 FK</w:t>
            </w:r>
          </w:p>
        </w:tc>
        <w:tc>
          <w:tcPr>
            <w:tcW w:w="144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Symptom</w:t>
            </w:r>
          </w:p>
        </w:tc>
      </w:tr>
    </w:tbl>
    <w:p>
      <w:pPr>
        <w:spacing w:before="180" w:after="180"/>
        <w:rPr>
          <w:rFonts w:ascii="Courier New" w:hAnsi="Courier New" w:cs="Courier New"/>
          <w:sz w:val="24"/>
          <w:szCs w:val="24"/>
          <w:rtl w:val="0"/>
        </w:rPr>
      </w:pPr>
      <w:r>
        <w:rPr>
          <w:rFonts w:ascii="Sitka Text" w:hAnsi="Sitka Text" w:cs="Sitka Text"/>
          <w:b/>
          <w:i w:val="0"/>
          <w:sz w:val="24"/>
          <w:szCs w:val="24"/>
        </w:rPr>
        <w:t>Primary Key:</w:t>
      </w:r>
      <w:r>
        <w:rPr>
          <w:rFonts w:ascii="Sitka Text" w:hAnsi="Sitka Text" w:cs="Sitka Text"/>
          <w:b w:val="0"/>
          <w:i w:val="0"/>
          <w:sz w:val="24"/>
          <w:szCs w:val="24"/>
        </w:rPr>
        <w:t xml:space="preserve"> (product_id, symptom_id)</w:t>
      </w:r>
    </w:p>
    <w:p>
      <w:pPr>
        <w:spacing w:before="180" w:after="180"/>
        <w:rPr>
          <w:rFonts w:ascii="Courier New" w:hAnsi="Courier New" w:cs="Courier New"/>
          <w:sz w:val="24"/>
          <w:szCs w:val="24"/>
        </w:rPr>
      </w:pPr>
      <w:r>
        <w:rPr>
          <w:rFonts w:ascii="Sitka Text" w:hAnsi="Sitka Text" w:cs="Sitka Text"/>
          <w:b/>
          <w:i w:val="0"/>
          <w:sz w:val="24"/>
          <w:szCs w:val="24"/>
        </w:rPr>
        <w:t>Purpose:</w:t>
      </w:r>
      <w:r>
        <w:rPr>
          <w:rFonts w:ascii="Sitka Text" w:hAnsi="Sitka Text" w:cs="Sitka Text"/>
          <w:b w:val="0"/>
          <w:i w:val="0"/>
          <w:sz w:val="24"/>
          <w:szCs w:val="24"/>
        </w:rPr>
        <w:t xml:space="preserve"> </w:t>
      </w:r>
      <w:r>
        <w:rPr>
          <w:rFonts w:ascii="Sitka Text" w:hAnsi="Sitka Text" w:cs="Sitka Text"/>
          <w:b w:val="0"/>
          <w:i w:val="0"/>
          <w:sz w:val="24"/>
          <w:szCs w:val="24"/>
          <w:highlight w:val="yellow"/>
        </w:rPr>
        <w:t>Links products to treatable symptoms.</w:t>
      </w:r>
    </w:p>
    <w:p>
      <w:pPr>
        <w:rPr>
          <w:rFonts w:ascii="Sitka Text" w:hAnsi="Courier New" w:cs="Courier New"/>
          <w:b w:val="0"/>
          <w:i w:val="0"/>
          <w:sz w:val="24"/>
          <w:szCs w:val="24"/>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353"/>
        <w:gridCol w:w="181"/>
        <w:gridCol w:w="1172"/>
        <w:gridCol w:w="270"/>
        <w:gridCol w:w="1083"/>
        <w:gridCol w:w="270"/>
        <w:gridCol w:w="1083"/>
        <w:gridCol w:w="361"/>
        <w:gridCol w:w="1173"/>
        <w:gridCol w:w="270"/>
        <w:gridCol w:w="1083"/>
        <w:gridCol w:w="360"/>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353"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 xml:space="preserve">10 TABLE: </w:t>
            </w:r>
            <w:r>
              <w:rPr>
                <w:rFonts w:ascii="Courier New" w:hAnsi="Courier New" w:cs="Courier New"/>
                <w:b/>
                <w:i w:val="0"/>
                <w:sz w:val="48"/>
                <w:szCs w:val="24"/>
              </w:rPr>
              <w:t>Role</w:t>
            </w:r>
            <w:r>
              <w:rPr>
                <w:rFonts w:ascii="Sitka Text" w:hAnsi="Sitka Text" w:cs="Sitka Text"/>
                <w:b/>
                <w:i w:val="0"/>
                <w:sz w:val="24"/>
                <w:szCs w:val="24"/>
              </w:rPr>
              <w:t>Field Name</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35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role_id</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role ID</w:t>
            </w:r>
          </w:p>
        </w:tc>
      </w:tr>
      <w:tr>
        <w:tblPrEx>
          <w:tblInd w:w="10" w:type="dxa"/>
          <w:tblBorders>
            <w:bottom w:val="none" w:sz="0" w:space="0" w:color="auto"/>
          </w:tblBorders>
          <w:tblCellMar>
            <w:top w:w="0" w:type="dxa"/>
            <w:left w:w="0" w:type="dxa"/>
            <w:bottom w:w="0" w:type="dxa"/>
            <w:right w:w="0" w:type="dxa"/>
          </w:tblCellMar>
        </w:tblPrEx>
        <w:tc>
          <w:tcPr>
            <w:tcW w:w="1353"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role_name</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50</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Role name (Admin, Owner, Pharmacist, Cashier)</w:t>
            </w:r>
          </w:p>
        </w:tc>
      </w:tr>
      <w:tr>
        <w:tblPrEx>
          <w:tblInd w:w="10" w:type="dxa"/>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1</w:t>
            </w:r>
            <w:r>
              <w:rPr>
                <w:rFonts w:ascii="Sitka Text" w:eastAsia="Sitka Text" w:hAnsi="Sitka Text" w:cs="Sitka Text"/>
                <w:b/>
                <w:i w:val="0"/>
                <w:sz w:val="48"/>
                <w:szCs w:val="24"/>
              </w:rPr>
              <w:t xml:space="preserve">️1 TABLE: </w:t>
            </w:r>
            <w:r>
              <w:rPr>
                <w:rFonts w:ascii="Courier New" w:hAnsi="Courier New" w:cs="Courier New"/>
                <w:b/>
                <w:i w:val="0"/>
                <w:sz w:val="48"/>
                <w:szCs w:val="24"/>
              </w:rPr>
              <w:t>User</w:t>
            </w:r>
            <w:r>
              <w:rPr>
                <w:rFonts w:ascii="Sitka Text" w:hAnsi="Sitka Text" w:cs="Sitka Text"/>
                <w:b/>
                <w:i w:val="0"/>
                <w:sz w:val="24"/>
                <w:szCs w:val="24"/>
              </w:rPr>
              <w:t>Field Name</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Data Type</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Size</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Null</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Key</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user_id</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PK</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 user ID</w:t>
            </w:r>
          </w:p>
        </w:tc>
      </w:tr>
      <w:tr>
        <w:tblPrEx>
          <w:tblInd w:w="10" w:type="dxa"/>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username</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50</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UNIQUE</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Login username</w:t>
            </w:r>
          </w:p>
        </w:tc>
      </w:tr>
      <w:tr>
        <w:tblPrEx>
          <w:tblInd w:w="10" w:type="dxa"/>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password_hash</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255</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Encrypted password</w:t>
            </w:r>
          </w:p>
        </w:tc>
      </w:tr>
      <w:tr>
        <w:tblPrEx>
          <w:tblInd w:w="10" w:type="dxa"/>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full_name</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VARCHAR</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100</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User's full name</w:t>
            </w:r>
          </w:p>
        </w:tc>
      </w:tr>
      <w:tr>
        <w:tblPrEx>
          <w:tblInd w:w="10" w:type="dxa"/>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role_id</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INT</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FK</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References Role</w:t>
            </w:r>
          </w:p>
        </w:tc>
      </w:tr>
      <w:tr>
        <w:tblPrEx>
          <w:tblInd w:w="10" w:type="dxa"/>
          <w:tblBorders>
            <w:bottom w:val="none" w:sz="0" w:space="0" w:color="auto"/>
          </w:tblBorders>
          <w:tblCellMar>
            <w:top w:w="0" w:type="dxa"/>
            <w:left w:w="0" w:type="dxa"/>
            <w:bottom w:w="0" w:type="dxa"/>
            <w:right w:w="0" w:type="dxa"/>
          </w:tblCellMar>
        </w:tblPrEx>
        <w:tc>
          <w:tcPr>
            <w:tcW w:w="153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is_active</w:t>
            </w:r>
          </w:p>
        </w:tc>
        <w:tc>
          <w:tcPr>
            <w:tcW w:w="1442"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BOOLEAN</w:t>
            </w:r>
          </w:p>
        </w:tc>
        <w:tc>
          <w:tcPr>
            <w:tcW w:w="135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4"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hint="default"/>
                <w:b w:val="0"/>
                <w:i w:val="0"/>
                <w:sz w:val="24"/>
                <w:szCs w:val="24"/>
              </w:rPr>
              <w:t>—</w:t>
            </w:r>
          </w:p>
        </w:tc>
        <w:tc>
          <w:tcPr>
            <w:tcW w:w="1443" w:type="dxa"/>
            <w:gridSpan w:val="2"/>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Indicates if account is active</w:t>
            </w:r>
          </w:p>
        </w:tc>
      </w:tr>
    </w:tbl>
    <w:p>
      <w:pPr>
        <w:spacing w:before="180" w:after="180"/>
        <w:rPr>
          <w:rFonts w:ascii="Courier New" w:hAnsi="Courier New" w:cs="Courier New"/>
          <w:sz w:val="24"/>
          <w:szCs w:val="24"/>
          <w:rtl w:val="0"/>
        </w:rPr>
      </w:pPr>
      <w:r>
        <w:rPr>
          <w:rFonts w:ascii="Sitka Text" w:hAnsi="Sitka Text" w:cs="Sitka Text"/>
          <w:b/>
          <w:i w:val="0"/>
          <w:sz w:val="24"/>
          <w:szCs w:val="24"/>
        </w:rPr>
        <w:t>Purpose:</w:t>
      </w:r>
      <w:r>
        <w:rPr>
          <w:rFonts w:ascii="Sitka Text" w:hAnsi="Sitka Text" w:cs="Sitka Text"/>
          <w:b w:val="0"/>
          <w:i w:val="0"/>
          <w:sz w:val="24"/>
          <w:szCs w:val="24"/>
        </w:rPr>
        <w:t xml:space="preserve"> Stores system users for login and access control.</w:t>
      </w:r>
    </w:p>
    <w:p>
      <w:pPr>
        <w:spacing w:before="270" w:after="180"/>
        <w:rPr>
          <w:rFonts w:ascii="Courier New" w:hAnsi="Courier New" w:cs="Courier New"/>
          <w:sz w:val="24"/>
          <w:szCs w:val="24"/>
          <w:rtl w:val="0"/>
        </w:rPr>
      </w:pPr>
      <w:r>
        <w:rPr>
          <w:rFonts w:ascii="Sitka Text" w:hAnsi="Sitka Text" w:cs="Sitka Text"/>
          <w:b/>
          <w:i w:val="0"/>
          <w:sz w:val="48"/>
          <w:szCs w:val="24"/>
        </w:rPr>
        <w:t>KEY RELATIONSHIPS SUMMARY</w:t>
      </w:r>
    </w:p>
    <w:p>
      <w:pPr>
        <w:numPr>
          <w:ilvl w:val="0"/>
          <w:numId w:val="26"/>
        </w:numPr>
        <w:spacing w:before="180" w:after="180"/>
        <w:rPr>
          <w:rFonts w:ascii="Courier New" w:hAnsi="Courier New" w:cs="Courier New"/>
          <w:sz w:val="24"/>
          <w:szCs w:val="24"/>
          <w:rtl w:val="0"/>
        </w:rPr>
      </w:pPr>
      <w:r>
        <w:rPr>
          <w:rFonts w:ascii="Sitka Text" w:hAnsi="Sitka Text" w:cs="Sitka Text"/>
          <w:b w:val="0"/>
          <w:i w:val="0"/>
          <w:sz w:val="24"/>
          <w:szCs w:val="24"/>
        </w:rPr>
        <w:t xml:space="preserve">Supplier (1) </w:t>
      </w:r>
      <w:r>
        <w:rPr>
          <w:rFonts w:ascii="Sitka Text" w:eastAsia="Sitka Text" w:hAnsi="Sitka Text" w:cs="Sitka Text"/>
          <w:b w:val="0"/>
          <w:i w:val="0"/>
          <w:sz w:val="24"/>
          <w:szCs w:val="24"/>
        </w:rPr>
        <w:t>→ (M) Product</w:t>
      </w:r>
    </w:p>
    <w:p>
      <w:pPr>
        <w:numPr>
          <w:ilvl w:val="0"/>
          <w:numId w:val="26"/>
        </w:numPr>
        <w:spacing w:before="180" w:after="180"/>
        <w:rPr>
          <w:rFonts w:ascii="Courier New" w:hAnsi="Courier New" w:cs="Courier New"/>
          <w:sz w:val="24"/>
          <w:szCs w:val="24"/>
        </w:rPr>
      </w:pPr>
      <w:r>
        <w:rPr>
          <w:rFonts w:ascii="Sitka Text" w:hAnsi="Sitka Text" w:cs="Sitka Text"/>
          <w:b w:val="0"/>
          <w:i w:val="0"/>
          <w:sz w:val="24"/>
          <w:szCs w:val="24"/>
        </w:rPr>
        <w:t xml:space="preserve">Product (1) </w:t>
      </w:r>
      <w:r>
        <w:rPr>
          <w:rFonts w:ascii="Sitka Text" w:eastAsia="Sitka Text" w:hAnsi="Sitka Text" w:cs="Sitka Text"/>
          <w:b w:val="0"/>
          <w:i w:val="0"/>
          <w:sz w:val="24"/>
          <w:szCs w:val="24"/>
        </w:rPr>
        <w:t>→ (M) Product_Unit_Price</w:t>
      </w:r>
    </w:p>
    <w:p>
      <w:pPr>
        <w:numPr>
          <w:ilvl w:val="0"/>
          <w:numId w:val="26"/>
        </w:numPr>
        <w:spacing w:before="180" w:after="180"/>
        <w:rPr>
          <w:rFonts w:ascii="Courier New" w:hAnsi="Courier New" w:cs="Courier New"/>
          <w:sz w:val="24"/>
          <w:szCs w:val="24"/>
        </w:rPr>
      </w:pPr>
      <w:r>
        <w:rPr>
          <w:rFonts w:ascii="Sitka Text" w:hAnsi="Sitka Text" w:cs="Sitka Text"/>
          <w:b w:val="0"/>
          <w:i w:val="0"/>
          <w:sz w:val="24"/>
          <w:szCs w:val="24"/>
        </w:rPr>
        <w:t xml:space="preserve">Product (1) </w:t>
      </w:r>
      <w:r>
        <w:rPr>
          <w:rFonts w:ascii="Sitka Text" w:eastAsia="Sitka Text" w:hAnsi="Sitka Text" w:cs="Sitka Text"/>
          <w:b w:val="0"/>
          <w:i w:val="0"/>
          <w:sz w:val="24"/>
          <w:szCs w:val="24"/>
        </w:rPr>
        <w:t>→ (M) Stock</w:t>
      </w:r>
    </w:p>
    <w:p>
      <w:pPr>
        <w:numPr>
          <w:ilvl w:val="0"/>
          <w:numId w:val="26"/>
        </w:numPr>
        <w:spacing w:before="180" w:after="180"/>
        <w:rPr>
          <w:rFonts w:ascii="Courier New" w:hAnsi="Courier New" w:cs="Courier New"/>
          <w:sz w:val="24"/>
          <w:szCs w:val="24"/>
        </w:rPr>
      </w:pPr>
      <w:r>
        <w:rPr>
          <w:rFonts w:ascii="Sitka Text" w:hAnsi="Sitka Text" w:cs="Sitka Text"/>
          <w:b w:val="0"/>
          <w:i w:val="0"/>
          <w:sz w:val="24"/>
          <w:szCs w:val="24"/>
        </w:rPr>
        <w:t xml:space="preserve">Product (M) </w:t>
      </w:r>
      <w:r>
        <w:rPr>
          <w:rFonts w:ascii="Sitka Text" w:eastAsia="Sitka Text" w:hAnsi="Sitka Text" w:cs="Sitka Text"/>
          <w:b w:val="0"/>
          <w:i w:val="0"/>
          <w:sz w:val="24"/>
          <w:szCs w:val="24"/>
        </w:rPr>
        <w:t>↔ (M) Symptom</w:t>
      </w:r>
    </w:p>
    <w:p>
      <w:pPr>
        <w:numPr>
          <w:ilvl w:val="0"/>
          <w:numId w:val="26"/>
        </w:numPr>
        <w:spacing w:before="180" w:after="180"/>
        <w:rPr>
          <w:rFonts w:ascii="Courier New" w:hAnsi="Courier New" w:cs="Courier New"/>
          <w:sz w:val="24"/>
          <w:szCs w:val="24"/>
        </w:rPr>
      </w:pPr>
      <w:r>
        <w:rPr>
          <w:rFonts w:ascii="Sitka Text" w:hAnsi="Sitka Text" w:cs="Sitka Text"/>
          <w:b w:val="0"/>
          <w:i w:val="0"/>
          <w:sz w:val="24"/>
          <w:szCs w:val="24"/>
        </w:rPr>
        <w:t xml:space="preserve">Sale (1) </w:t>
      </w:r>
      <w:r>
        <w:rPr>
          <w:rFonts w:ascii="Sitka Text" w:eastAsia="Sitka Text" w:hAnsi="Sitka Text" w:cs="Sitka Text"/>
          <w:b w:val="0"/>
          <w:i w:val="0"/>
          <w:sz w:val="24"/>
          <w:szCs w:val="24"/>
        </w:rPr>
        <w:t>→ (M) Sale_Item</w:t>
      </w:r>
    </w:p>
    <w:p>
      <w:pPr>
        <w:numPr>
          <w:ilvl w:val="0"/>
          <w:numId w:val="26"/>
        </w:numPr>
        <w:spacing w:before="180" w:after="180"/>
        <w:rPr>
          <w:rFonts w:ascii="Courier New" w:hAnsi="Courier New" w:cs="Courier New"/>
          <w:sz w:val="24"/>
          <w:szCs w:val="24"/>
        </w:rPr>
      </w:pPr>
      <w:r>
        <w:rPr>
          <w:rFonts w:ascii="Sitka Text" w:hAnsi="Sitka Text" w:cs="Sitka Text"/>
          <w:b w:val="0"/>
          <w:i w:val="0"/>
          <w:sz w:val="24"/>
          <w:szCs w:val="24"/>
        </w:rPr>
        <w:t xml:space="preserve">User (M) </w:t>
      </w:r>
      <w:r>
        <w:rPr>
          <w:rFonts w:ascii="Sitka Text" w:eastAsia="Sitka Text" w:hAnsi="Sitka Text" w:cs="Sitka Text"/>
          <w:b w:val="0"/>
          <w:i w:val="0"/>
          <w:sz w:val="24"/>
          <w:szCs w:val="24"/>
        </w:rPr>
        <w:t>→ (1) Role</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2616"/>
        <w:gridCol w:w="2796"/>
        <w:gridCol w:w="2706"/>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261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48"/>
                <w:szCs w:val="24"/>
              </w:rPr>
              <w:t>DERIVED / COMPUTED DATA</w:t>
            </w:r>
            <w:r>
              <w:rPr>
                <w:rFonts w:ascii="Sitka Text" w:hAnsi="Sitka Text" w:cs="Sitka Text"/>
                <w:b/>
                <w:i w:val="0"/>
                <w:sz w:val="24"/>
                <w:szCs w:val="24"/>
              </w:rPr>
              <w:t>Name</w:t>
            </w:r>
          </w:p>
        </w:tc>
        <w:tc>
          <w:tcPr>
            <w:tcW w:w="279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Formula</w:t>
            </w:r>
          </w:p>
        </w:tc>
        <w:tc>
          <w:tcPr>
            <w:tcW w:w="2706"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Description</w:t>
            </w:r>
          </w:p>
        </w:tc>
      </w:tr>
      <w:tr>
        <w:tblPrEx>
          <w:tblInd w:w="10" w:type="dxa"/>
          <w:tblCellMar>
            <w:top w:w="0" w:type="dxa"/>
            <w:left w:w="0" w:type="dxa"/>
            <w:bottom w:w="0" w:type="dxa"/>
            <w:right w:w="0" w:type="dxa"/>
          </w:tblCellMar>
        </w:tblPrEx>
        <w:tc>
          <w:tcPr>
            <w:tcW w:w="261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total_price</w:t>
            </w:r>
          </w:p>
        </w:tc>
        <w:tc>
          <w:tcPr>
            <w:tcW w:w="279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 xml:space="preserve">units_sold </w:t>
            </w:r>
            <w:r>
              <w:rPr>
                <w:rFonts w:ascii="Sitka Text" w:eastAsia="Sitka Text" w:hAnsi="Sitka Text" w:cs="Sitka Text"/>
                <w:b w:val="0"/>
                <w:i w:val="0"/>
                <w:sz w:val="22"/>
                <w:szCs w:val="24"/>
              </w:rPr>
              <w:t>× price_per_unit</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Total per sale item</w:t>
            </w:r>
          </w:p>
        </w:tc>
      </w:tr>
      <w:tr>
        <w:tblPrEx>
          <w:tblInd w:w="10" w:type="dxa"/>
          <w:tblCellMar>
            <w:top w:w="0" w:type="dxa"/>
            <w:left w:w="0" w:type="dxa"/>
            <w:bottom w:w="0" w:type="dxa"/>
            <w:right w:w="0" w:type="dxa"/>
          </w:tblCellMar>
        </w:tblPrEx>
        <w:tc>
          <w:tcPr>
            <w:tcW w:w="261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daily_total</w:t>
            </w:r>
          </w:p>
        </w:tc>
        <w:tc>
          <w:tcPr>
            <w:tcW w:w="279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SUM(total_price) per date</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Daily sales summary</w:t>
            </w:r>
          </w:p>
        </w:tc>
      </w:tr>
      <w:tr>
        <w:tblPrEx>
          <w:tblInd w:w="10" w:type="dxa"/>
          <w:tblBorders>
            <w:bottom w:val="none" w:sz="0" w:space="0" w:color="auto"/>
          </w:tblBorders>
          <w:tblCellMar>
            <w:top w:w="0" w:type="dxa"/>
            <w:left w:w="0" w:type="dxa"/>
            <w:bottom w:w="0" w:type="dxa"/>
            <w:right w:w="0" w:type="dxa"/>
          </w:tblCellMar>
        </w:tblPrEx>
        <w:tc>
          <w:tcPr>
            <w:tcW w:w="261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monthly_total</w:t>
            </w:r>
          </w:p>
        </w:tc>
        <w:tc>
          <w:tcPr>
            <w:tcW w:w="279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SUM(total_price) per month</w:t>
            </w:r>
          </w:p>
        </w:tc>
        <w:tc>
          <w:tcPr>
            <w:tcW w:w="2706"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2"/>
                <w:szCs w:val="24"/>
              </w:rPr>
              <w:t>Monthly sales summary</w:t>
            </w:r>
          </w:p>
        </w:tc>
      </w:tr>
    </w:tbl>
    <w:p>
      <w:pPr>
        <w:spacing w:before="270" w:after="180"/>
        <w:rPr>
          <w:rFonts w:ascii="Courier New" w:hAnsi="Courier New" w:cs="Courier New"/>
          <w:sz w:val="24"/>
          <w:szCs w:val="24"/>
          <w:rtl w:val="0"/>
        </w:rPr>
      </w:pPr>
      <w:r>
        <w:rPr>
          <w:rFonts w:ascii="Sitka Text" w:hAnsi="Sitka Text" w:cs="Sitka Text"/>
          <w:b/>
          <w:i w:val="0"/>
          <w:sz w:val="48"/>
          <w:szCs w:val="24"/>
        </w:rPr>
        <w:t>SECURITY RULES IN DATA DICTIONARY</w:t>
      </w:r>
    </w:p>
    <w:p>
      <w:pPr>
        <w:numPr>
          <w:ilvl w:val="0"/>
          <w:numId w:val="27"/>
        </w:numPr>
        <w:spacing w:before="180" w:after="180"/>
        <w:rPr>
          <w:rFonts w:ascii="Courier New" w:hAnsi="Courier New" w:cs="Courier New"/>
          <w:sz w:val="24"/>
          <w:szCs w:val="24"/>
          <w:rtl w:val="0"/>
        </w:rPr>
      </w:pPr>
      <w:r>
        <w:rPr>
          <w:rFonts w:ascii="Sitka Text" w:hAnsi="Sitka Text" w:cs="Sitka Text"/>
          <w:b w:val="0"/>
          <w:i w:val="0"/>
          <w:sz w:val="24"/>
          <w:szCs w:val="24"/>
        </w:rPr>
        <w:t>Password must be stored as hashed value.</w:t>
      </w:r>
    </w:p>
    <w:p>
      <w:pPr>
        <w:numPr>
          <w:ilvl w:val="0"/>
          <w:numId w:val="27"/>
        </w:numPr>
        <w:spacing w:before="180" w:after="180"/>
        <w:rPr>
          <w:rFonts w:ascii="Courier New" w:hAnsi="Courier New" w:cs="Courier New"/>
          <w:sz w:val="24"/>
          <w:szCs w:val="24"/>
        </w:rPr>
      </w:pPr>
      <w:r>
        <w:rPr>
          <w:rFonts w:ascii="Sitka Text" w:hAnsi="Sitka Text" w:cs="Sitka Text"/>
          <w:b w:val="0"/>
          <w:i w:val="0"/>
          <w:sz w:val="24"/>
          <w:szCs w:val="24"/>
        </w:rPr>
        <w:t>Role_id controls authorization.</w:t>
      </w:r>
    </w:p>
    <w:p>
      <w:pPr>
        <w:numPr>
          <w:ilvl w:val="0"/>
          <w:numId w:val="27"/>
        </w:numPr>
        <w:spacing w:before="180" w:after="180"/>
        <w:rPr>
          <w:rFonts w:ascii="Courier New" w:hAnsi="Courier New" w:cs="Courier New"/>
          <w:sz w:val="24"/>
          <w:szCs w:val="24"/>
        </w:rPr>
      </w:pPr>
      <w:r>
        <w:rPr>
          <w:rFonts w:ascii="Sitka Text" w:hAnsi="Sitka Text" w:cs="Sitka Text"/>
          <w:b w:val="0"/>
          <w:i w:val="0"/>
          <w:sz w:val="24"/>
          <w:szCs w:val="24"/>
        </w:rPr>
        <w:t>Sale records cannot be deleted (audit integrity).</w:t>
      </w:r>
    </w:p>
    <w:p>
      <w:pPr>
        <w:numPr>
          <w:ilvl w:val="0"/>
          <w:numId w:val="27"/>
        </w:numPr>
        <w:spacing w:before="180" w:after="180"/>
        <w:rPr>
          <w:rFonts w:ascii="Courier New" w:hAnsi="Courier New" w:cs="Courier New"/>
          <w:sz w:val="24"/>
          <w:szCs w:val="24"/>
        </w:rPr>
      </w:pPr>
      <w:r>
        <w:rPr>
          <w:rFonts w:ascii="Sitka Text" w:hAnsi="Sitka Text" w:cs="Sitka Text"/>
          <w:b w:val="0"/>
          <w:i w:val="0"/>
          <w:sz w:val="24"/>
          <w:szCs w:val="24"/>
        </w:rPr>
        <w:t>Expired stock cannot be used in sale.</w:t>
      </w:r>
    </w:p>
    <w:p>
      <w:pPr>
        <w:spacing w:before="270" w:after="180"/>
        <w:rPr>
          <w:rFonts w:ascii="Courier New" w:hAnsi="Courier New" w:cs="Courier New"/>
          <w:sz w:val="24"/>
          <w:szCs w:val="24"/>
          <w:rtl w:val="0"/>
        </w:rPr>
      </w:pPr>
      <w:r>
        <w:rPr>
          <w:rFonts w:ascii="Sitka Text" w:hAnsi="Sitka Text" w:cs="Sitka Text"/>
          <w:b/>
          <w:i w:val="0"/>
          <w:sz w:val="48"/>
          <w:szCs w:val="24"/>
        </w:rPr>
        <w:t>STOCK MONITORING FIELDS</w:t>
      </w:r>
    </w:p>
    <w:p>
      <w:pPr>
        <w:spacing w:before="180" w:after="180"/>
        <w:rPr>
          <w:rFonts w:ascii="Courier New" w:hAnsi="Courier New" w:cs="Courier New"/>
          <w:sz w:val="24"/>
          <w:szCs w:val="24"/>
          <w:rtl w:val="0"/>
        </w:rPr>
      </w:pPr>
      <w:r>
        <w:rPr>
          <w:rFonts w:ascii="Sitka Text" w:hAnsi="Sitka Text" w:cs="Sitka Text"/>
          <w:b w:val="0"/>
          <w:i w:val="0"/>
          <w:sz w:val="24"/>
          <w:szCs w:val="24"/>
        </w:rPr>
        <w:t>For expiry checking:</w:t>
      </w:r>
    </w:p>
    <w:p>
      <w:pPr>
        <w:numPr>
          <w:ilvl w:val="0"/>
          <w:numId w:val="28"/>
        </w:numPr>
        <w:spacing w:before="180" w:after="180"/>
        <w:rPr>
          <w:rFonts w:ascii="Courier New" w:hAnsi="Courier New" w:cs="Courier New"/>
          <w:sz w:val="24"/>
          <w:szCs w:val="24"/>
          <w:rtl w:val="0"/>
        </w:rPr>
      </w:pPr>
      <w:r>
        <w:rPr>
          <w:rFonts w:ascii="Sitka Text" w:hAnsi="Sitka Text" w:cs="Sitka Text"/>
          <w:b w:val="0"/>
          <w:i w:val="0"/>
          <w:sz w:val="24"/>
          <w:szCs w:val="24"/>
        </w:rPr>
        <w:t>expiry_date</w:t>
      </w:r>
    </w:p>
    <w:p>
      <w:pPr>
        <w:numPr>
          <w:ilvl w:val="0"/>
          <w:numId w:val="28"/>
        </w:numPr>
        <w:spacing w:before="180" w:after="180"/>
        <w:rPr>
          <w:rFonts w:ascii="Courier New" w:hAnsi="Courier New" w:cs="Courier New"/>
          <w:sz w:val="24"/>
          <w:szCs w:val="24"/>
        </w:rPr>
      </w:pPr>
      <w:r>
        <w:rPr>
          <w:rFonts w:ascii="Sitka Text" w:hAnsi="Sitka Text" w:cs="Sitka Text"/>
          <w:b w:val="0"/>
          <w:i w:val="0"/>
          <w:sz w:val="24"/>
          <w:szCs w:val="24"/>
        </w:rPr>
        <w:t>quantity</w:t>
      </w:r>
    </w:p>
    <w:p>
      <w:pPr>
        <w:numPr>
          <w:ilvl w:val="0"/>
          <w:numId w:val="28"/>
        </w:numPr>
        <w:spacing w:before="180" w:after="180"/>
        <w:rPr>
          <w:rFonts w:ascii="Courier New" w:hAnsi="Courier New" w:cs="Courier New"/>
          <w:sz w:val="24"/>
          <w:szCs w:val="24"/>
        </w:rPr>
      </w:pPr>
      <w:r>
        <w:rPr>
          <w:rFonts w:ascii="Sitka Text" w:hAnsi="Sitka Text" w:cs="Sitka Text"/>
          <w:b w:val="0"/>
          <w:i w:val="0"/>
          <w:sz w:val="24"/>
          <w:szCs w:val="24"/>
        </w:rPr>
        <w:t>DATEDIFF(expiry_date, CURRENT_DATE)</w:t>
      </w:r>
    </w:p>
    <w:p>
      <w:pPr>
        <w:spacing w:before="180" w:after="180"/>
        <w:rPr>
          <w:rFonts w:ascii="Courier New" w:hAnsi="Courier New" w:cs="Courier New"/>
          <w:sz w:val="24"/>
          <w:szCs w:val="24"/>
          <w:rtl w:val="0"/>
        </w:rPr>
      </w:pPr>
      <w:r>
        <w:rPr>
          <w:rFonts w:ascii="Sitka Text" w:hAnsi="Sitka Text" w:cs="Sitka Text"/>
          <w:b w:val="0"/>
          <w:i w:val="0"/>
          <w:sz w:val="24"/>
          <w:szCs w:val="24"/>
        </w:rPr>
        <w:t>Used for:</w:t>
      </w:r>
    </w:p>
    <w:p>
      <w:pPr>
        <w:numPr>
          <w:ilvl w:val="0"/>
          <w:numId w:val="29"/>
        </w:numPr>
        <w:spacing w:before="180" w:after="180"/>
        <w:rPr>
          <w:rFonts w:ascii="Courier New" w:hAnsi="Courier New" w:cs="Courier New"/>
          <w:sz w:val="24"/>
          <w:szCs w:val="24"/>
          <w:rtl w:val="0"/>
        </w:rPr>
      </w:pPr>
      <w:r>
        <w:rPr>
          <w:rFonts w:ascii="Sitka Text" w:hAnsi="Sitka Text" w:cs="Sitka Text"/>
          <w:b w:val="0"/>
          <w:i w:val="0"/>
          <w:sz w:val="24"/>
          <w:szCs w:val="24"/>
        </w:rPr>
        <w:t>Expired products</w:t>
      </w:r>
    </w:p>
    <w:p>
      <w:pPr>
        <w:numPr>
          <w:ilvl w:val="0"/>
          <w:numId w:val="29"/>
        </w:numPr>
        <w:spacing w:before="180" w:after="180"/>
        <w:rPr>
          <w:rFonts w:ascii="Courier New" w:hAnsi="Courier New" w:cs="Courier New"/>
          <w:sz w:val="24"/>
          <w:szCs w:val="24"/>
        </w:rPr>
      </w:pPr>
      <w:r>
        <w:rPr>
          <w:rFonts w:ascii="Sitka Text" w:hAnsi="Sitka Text" w:cs="Sitka Text"/>
          <w:b w:val="0"/>
          <w:i w:val="0"/>
          <w:sz w:val="24"/>
          <w:szCs w:val="24"/>
        </w:rPr>
        <w:t>Expiring within X days</w:t>
      </w:r>
    </w:p>
    <w:p>
      <w:pPr>
        <w:spacing w:before="270" w:after="180"/>
        <w:rPr>
          <w:rFonts w:ascii="Courier New" w:hAnsi="Courier New" w:cs="Courier New"/>
          <w:sz w:val="24"/>
          <w:szCs w:val="24"/>
          <w:rtl w:val="0"/>
        </w:rPr>
      </w:pPr>
      <w:r>
        <w:rPr>
          <w:rFonts w:ascii="Sitka Text" w:hAnsi="Sitka Text" w:cs="Sitka Text"/>
          <w:b/>
          <w:i w:val="0"/>
          <w:sz w:val="48"/>
          <w:szCs w:val="24"/>
        </w:rPr>
        <w:t>This Data Dictionary Supports</w:t>
      </w:r>
    </w:p>
    <w:p>
      <w:pPr>
        <w:spacing w:before="180" w:after="180"/>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Sitka Text" w:eastAsia="Sitka Text" w:hAnsi="Sitka Text" w:cs="Sitka Text"/>
          <w:b w:val="0"/>
          <w:i w:val="0"/>
          <w:sz w:val="24"/>
          <w:szCs w:val="24"/>
        </w:rPr>
        <w:t>✔ Inventory management</w:t>
        <w:br/>
        <w:t>✔ Sales recording</w:t>
        <w:br/>
        <w:t>✔ Supplier tracking</w:t>
        <w:br/>
        <w:t>✔ Expiry monitoring</w:t>
        <w:br/>
        <w:t>✔ Symptom-based drug search</w:t>
        <w:br/>
        <w:t>✔ Role-based login</w:t>
        <w:br/>
        <w:t>✔ Dashboard reporting</w:t>
        <w:br/>
        <w:t>✔ Real-time stock summary</w:t>
      </w:r>
      <w:bookmarkStart w:id="11" w:name="3NF_SQL"/>
    </w:p>
    <w:p>
      <w:pPr>
        <w:spacing w:before="180" w:after="180"/>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3NF SQL</w:t>
      </w:r>
      <w:bookmarkEnd w:id="11"/>
    </w:p>
    <w:p>
      <w:pPr>
        <w:pStyle w:val="CodeBlock"/>
        <w:rPr>
          <w:rFonts w:ascii="Courier New" w:hAnsi="Courier New" w:cs="Courier New"/>
          <w:b w:val="0"/>
          <w:i w:val="0"/>
          <w:sz w:val="24"/>
          <w:szCs w:val="24"/>
          <w:rtl w:val="0"/>
        </w:rPr>
      </w:pPr>
      <w:r>
        <w:rPr>
          <w:b w:val="0"/>
          <w:i w:val="0"/>
          <w:color w:val="0745CE"/>
          <w:szCs w:val="24"/>
        </w:rPr>
        <w:t>1 Supplier</w:t>
      </w:r>
    </w:p>
    <w:p>
      <w:pPr>
        <w:pStyle w:val="CodeBlock"/>
        <w:rPr>
          <w:rFonts w:ascii="Courier New" w:hAnsi="Courier New" w:cs="Courier New"/>
          <w:b w:val="0"/>
          <w:i w:val="0"/>
          <w:sz w:val="24"/>
          <w:szCs w:val="24"/>
        </w:rPr>
      </w:pPr>
      <w:r>
        <w:rPr>
          <w:b w:val="0"/>
          <w:i w:val="0"/>
          <w:szCs w:val="24"/>
        </w:rPr>
        <w:t>CREATE TABLE Supplier (</w:t>
      </w:r>
    </w:p>
    <w:p>
      <w:pPr>
        <w:pStyle w:val="CodeBlock"/>
        <w:rPr>
          <w:rFonts w:ascii="Courier New" w:hAnsi="Courier New" w:cs="Courier New"/>
          <w:b w:val="0"/>
          <w:i w:val="0"/>
          <w:sz w:val="24"/>
          <w:szCs w:val="24"/>
        </w:rPr>
      </w:pPr>
      <w:r>
        <w:rPr>
          <w:b w:val="0"/>
          <w:i w:val="0"/>
          <w:szCs w:val="24"/>
        </w:rPr>
        <w:t xml:space="preserve">    supplier_id INT PRIMARY KEY AUTO_INCREMENT,</w:t>
      </w:r>
    </w:p>
    <w:p>
      <w:pPr>
        <w:pStyle w:val="CodeBlock"/>
        <w:rPr>
          <w:rFonts w:ascii="Courier New" w:hAnsi="Courier New" w:cs="Courier New"/>
          <w:b w:val="0"/>
          <w:i w:val="0"/>
          <w:sz w:val="24"/>
          <w:szCs w:val="24"/>
        </w:rPr>
      </w:pPr>
      <w:r>
        <w:rPr>
          <w:b w:val="0"/>
          <w:i w:val="0"/>
          <w:szCs w:val="24"/>
        </w:rPr>
        <w:t xml:space="preserve">    supplier_name VARCHAR(100) NOT NULL UNIQUE,</w:t>
      </w:r>
    </w:p>
    <w:p>
      <w:pPr>
        <w:pStyle w:val="CodeBlock"/>
        <w:rPr>
          <w:rFonts w:ascii="Courier New" w:hAnsi="Courier New" w:cs="Courier New"/>
          <w:b w:val="0"/>
          <w:i w:val="0"/>
          <w:sz w:val="24"/>
          <w:szCs w:val="24"/>
        </w:rPr>
      </w:pPr>
      <w:r>
        <w:rPr>
          <w:b w:val="0"/>
          <w:i w:val="0"/>
          <w:szCs w:val="24"/>
        </w:rPr>
        <w:t xml:space="preserve">    phone_number VARCHAR(20),</w:t>
      </w:r>
    </w:p>
    <w:p>
      <w:pPr>
        <w:pStyle w:val="CodeBlock"/>
        <w:rPr>
          <w:rFonts w:ascii="Courier New" w:hAnsi="Courier New" w:cs="Courier New"/>
          <w:b w:val="0"/>
          <w:i w:val="0"/>
          <w:sz w:val="24"/>
          <w:szCs w:val="24"/>
        </w:rPr>
      </w:pPr>
      <w:r>
        <w:rPr>
          <w:b w:val="0"/>
          <w:i w:val="0"/>
          <w:szCs w:val="24"/>
        </w:rPr>
        <w:t xml:space="preserve">    contact_name VARCHAR(100)</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2 Product</w:t>
      </w:r>
    </w:p>
    <w:p>
      <w:pPr>
        <w:pStyle w:val="CodeBlock"/>
        <w:rPr>
          <w:rFonts w:ascii="Courier New" w:hAnsi="Courier New" w:cs="Courier New"/>
          <w:b w:val="0"/>
          <w:i w:val="0"/>
          <w:sz w:val="24"/>
          <w:szCs w:val="24"/>
        </w:rPr>
      </w:pPr>
      <w:r>
        <w:rPr>
          <w:b w:val="0"/>
          <w:i w:val="0"/>
          <w:szCs w:val="24"/>
        </w:rPr>
        <w:t>CREATE TABLE Product (</w:t>
      </w:r>
    </w:p>
    <w:p>
      <w:pPr>
        <w:pStyle w:val="CodeBlock"/>
        <w:rPr>
          <w:rFonts w:ascii="Courier New" w:hAnsi="Courier New" w:cs="Courier New"/>
          <w:b w:val="0"/>
          <w:i w:val="0"/>
          <w:sz w:val="24"/>
          <w:szCs w:val="24"/>
        </w:rPr>
      </w:pPr>
      <w:r>
        <w:rPr>
          <w:b w:val="0"/>
          <w:i w:val="0"/>
          <w:szCs w:val="24"/>
        </w:rPr>
        <w:t xml:space="preserve">    product_id INT PRIMARY KEY AUTO_INCREMENT,</w:t>
      </w:r>
    </w:p>
    <w:p>
      <w:pPr>
        <w:pStyle w:val="CodeBlock"/>
        <w:rPr>
          <w:rFonts w:ascii="Courier New" w:hAnsi="Courier New" w:cs="Courier New"/>
          <w:b w:val="0"/>
          <w:i w:val="0"/>
          <w:sz w:val="24"/>
          <w:szCs w:val="24"/>
        </w:rPr>
      </w:pPr>
      <w:r>
        <w:rPr>
          <w:b w:val="0"/>
          <w:i w:val="0"/>
          <w:szCs w:val="24"/>
        </w:rPr>
        <w:t xml:space="preserve">    product_name VARCHAR(100) NOT NULL UNIQUE,</w:t>
      </w:r>
    </w:p>
    <w:p>
      <w:pPr>
        <w:pStyle w:val="CodeBlock"/>
        <w:rPr>
          <w:rFonts w:ascii="Courier New" w:hAnsi="Courier New" w:cs="Courier New"/>
          <w:b w:val="0"/>
          <w:i w:val="0"/>
          <w:sz w:val="24"/>
          <w:szCs w:val="24"/>
        </w:rPr>
      </w:pPr>
      <w:r>
        <w:rPr>
          <w:b w:val="0"/>
          <w:i w:val="0"/>
          <w:szCs w:val="24"/>
        </w:rPr>
        <w:t xml:space="preserve">    supplier_id INT NOT NULL,</w:t>
      </w:r>
    </w:p>
    <w:p>
      <w:pPr>
        <w:pStyle w:val="CodeBlock"/>
        <w:rPr>
          <w:rFonts w:ascii="Courier New" w:hAnsi="Courier New" w:cs="Courier New"/>
          <w:b w:val="0"/>
          <w:i w:val="0"/>
          <w:sz w:val="24"/>
          <w:szCs w:val="24"/>
        </w:rPr>
      </w:pPr>
      <w:r>
        <w:rPr>
          <w:b w:val="0"/>
          <w:i w:val="0"/>
          <w:szCs w:val="24"/>
        </w:rPr>
        <w:t xml:space="preserve">    FOREIGN KEY (supplier_id) REFERENCES Supplier(supplier_id)</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3 Unit Size</w:t>
      </w:r>
    </w:p>
    <w:p>
      <w:pPr>
        <w:pStyle w:val="CodeBlock"/>
        <w:rPr>
          <w:rFonts w:ascii="Courier New" w:hAnsi="Courier New" w:cs="Courier New"/>
          <w:b w:val="0"/>
          <w:i w:val="0"/>
          <w:sz w:val="24"/>
          <w:szCs w:val="24"/>
        </w:rPr>
      </w:pPr>
      <w:r>
        <w:rPr>
          <w:b w:val="0"/>
          <w:i w:val="0"/>
          <w:szCs w:val="24"/>
        </w:rPr>
        <w:t>CREATE TABLE Unit_Size (</w:t>
      </w:r>
    </w:p>
    <w:p>
      <w:pPr>
        <w:pStyle w:val="CodeBlock"/>
        <w:rPr>
          <w:rFonts w:ascii="Courier New" w:hAnsi="Courier New" w:cs="Courier New"/>
          <w:b w:val="0"/>
          <w:i w:val="0"/>
          <w:sz w:val="24"/>
          <w:szCs w:val="24"/>
        </w:rPr>
      </w:pPr>
      <w:r>
        <w:rPr>
          <w:b w:val="0"/>
          <w:i w:val="0"/>
          <w:szCs w:val="24"/>
        </w:rPr>
        <w:t xml:space="preserve">    unit_size_id INT PRIMARY KEY AUTO_INCREMENT,</w:t>
      </w:r>
    </w:p>
    <w:p>
      <w:pPr>
        <w:pStyle w:val="CodeBlock"/>
        <w:rPr>
          <w:rFonts w:ascii="Courier New" w:hAnsi="Courier New" w:cs="Courier New"/>
          <w:b w:val="0"/>
          <w:i w:val="0"/>
          <w:sz w:val="24"/>
          <w:szCs w:val="24"/>
        </w:rPr>
      </w:pPr>
      <w:r>
        <w:rPr>
          <w:b w:val="0"/>
          <w:i w:val="0"/>
          <w:szCs w:val="24"/>
        </w:rPr>
        <w:t xml:space="preserve">    size_description VARCHAR(50) NOT NULL UNIQUE</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4 Product Unit Price</w:t>
      </w:r>
    </w:p>
    <w:p>
      <w:pPr>
        <w:pStyle w:val="CodeBlock"/>
        <w:rPr>
          <w:rFonts w:ascii="Courier New" w:hAnsi="Courier New" w:cs="Courier New"/>
          <w:b w:val="0"/>
          <w:i w:val="0"/>
          <w:sz w:val="24"/>
          <w:szCs w:val="24"/>
        </w:rPr>
      </w:pPr>
      <w:r>
        <w:rPr>
          <w:b w:val="0"/>
          <w:i w:val="0"/>
          <w:szCs w:val="24"/>
        </w:rPr>
        <w:t>CREATE TABLE Product_Unit_Price (</w:t>
      </w:r>
    </w:p>
    <w:p>
      <w:pPr>
        <w:pStyle w:val="CodeBlock"/>
        <w:rPr>
          <w:rFonts w:ascii="Courier New" w:hAnsi="Courier New" w:cs="Courier New"/>
          <w:b w:val="0"/>
          <w:i w:val="0"/>
          <w:sz w:val="24"/>
          <w:szCs w:val="24"/>
        </w:rPr>
      </w:pPr>
      <w:r>
        <w:rPr>
          <w:b w:val="0"/>
          <w:i w:val="0"/>
          <w:szCs w:val="24"/>
        </w:rPr>
        <w:t xml:space="preserve">    product_id INT NOT NULL,</w:t>
      </w:r>
    </w:p>
    <w:p>
      <w:pPr>
        <w:pStyle w:val="CodeBlock"/>
        <w:rPr>
          <w:rFonts w:ascii="Courier New" w:hAnsi="Courier New" w:cs="Courier New"/>
          <w:b w:val="0"/>
          <w:i w:val="0"/>
          <w:sz w:val="24"/>
          <w:szCs w:val="24"/>
        </w:rPr>
      </w:pPr>
      <w:r>
        <w:rPr>
          <w:b w:val="0"/>
          <w:i w:val="0"/>
          <w:szCs w:val="24"/>
        </w:rPr>
        <w:t xml:space="preserve">    unit_size_id INT NOT NULL,</w:t>
      </w:r>
    </w:p>
    <w:p>
      <w:pPr>
        <w:pStyle w:val="CodeBlock"/>
        <w:rPr>
          <w:rFonts w:ascii="Courier New" w:hAnsi="Courier New" w:cs="Courier New"/>
          <w:b w:val="0"/>
          <w:i w:val="0"/>
          <w:sz w:val="24"/>
          <w:szCs w:val="24"/>
        </w:rPr>
      </w:pPr>
      <w:r>
        <w:rPr>
          <w:b w:val="0"/>
          <w:i w:val="0"/>
          <w:szCs w:val="24"/>
        </w:rPr>
        <w:t xml:space="preserve">    price_per_unit DECIMAL(10,2) NOT NULL,</w:t>
      </w:r>
    </w:p>
    <w:p>
      <w:pPr>
        <w:pStyle w:val="CodeBlock"/>
        <w:rPr>
          <w:rFonts w:ascii="Courier New" w:hAnsi="Courier New" w:cs="Courier New"/>
          <w:b w:val="0"/>
          <w:i w:val="0"/>
          <w:sz w:val="24"/>
          <w:szCs w:val="24"/>
        </w:rPr>
      </w:pPr>
      <w:r>
        <w:rPr>
          <w:b w:val="0"/>
          <w:i w:val="0"/>
          <w:szCs w:val="24"/>
        </w:rPr>
        <w:t xml:space="preserve">    PRIMARY KEY (product_id, unit_size_id),</w:t>
      </w:r>
    </w:p>
    <w:p>
      <w:pPr>
        <w:pStyle w:val="CodeBlock"/>
        <w:rPr>
          <w:rFonts w:ascii="Courier New" w:hAnsi="Courier New" w:cs="Courier New"/>
          <w:b w:val="0"/>
          <w:i w:val="0"/>
          <w:sz w:val="24"/>
          <w:szCs w:val="24"/>
        </w:rPr>
      </w:pPr>
      <w:r>
        <w:rPr>
          <w:b w:val="0"/>
          <w:i w:val="0"/>
          <w:szCs w:val="24"/>
        </w:rPr>
        <w:t xml:space="preserve">    FOREIGN KEY (product_id) REFERENCES Product(product_id),</w:t>
      </w:r>
    </w:p>
    <w:p>
      <w:pPr>
        <w:pStyle w:val="CodeBlock"/>
        <w:rPr>
          <w:rFonts w:ascii="Courier New" w:hAnsi="Courier New" w:cs="Courier New"/>
          <w:b w:val="0"/>
          <w:i w:val="0"/>
          <w:sz w:val="24"/>
          <w:szCs w:val="24"/>
        </w:rPr>
      </w:pPr>
      <w:r>
        <w:rPr>
          <w:b w:val="0"/>
          <w:i w:val="0"/>
          <w:szCs w:val="24"/>
        </w:rPr>
        <w:t xml:space="preserve">    FOREIGN KEY (unit_size_id) REFERENCES Unit_Size(unit_size_id)</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5 Sale</w:t>
      </w:r>
    </w:p>
    <w:p>
      <w:pPr>
        <w:pStyle w:val="CodeBlock"/>
        <w:rPr>
          <w:rFonts w:ascii="Courier New" w:hAnsi="Courier New" w:cs="Courier New"/>
          <w:b w:val="0"/>
          <w:i w:val="0"/>
          <w:sz w:val="24"/>
          <w:szCs w:val="24"/>
        </w:rPr>
      </w:pPr>
      <w:r>
        <w:rPr>
          <w:b w:val="0"/>
          <w:i w:val="0"/>
          <w:szCs w:val="24"/>
        </w:rPr>
        <w:t>CREATE TABLE Sale (</w:t>
      </w:r>
    </w:p>
    <w:p>
      <w:pPr>
        <w:pStyle w:val="CodeBlock"/>
        <w:rPr>
          <w:rFonts w:ascii="Courier New" w:hAnsi="Courier New" w:cs="Courier New"/>
          <w:b w:val="0"/>
          <w:i w:val="0"/>
          <w:sz w:val="24"/>
          <w:szCs w:val="24"/>
        </w:rPr>
      </w:pPr>
      <w:r>
        <w:rPr>
          <w:b w:val="0"/>
          <w:i w:val="0"/>
          <w:szCs w:val="24"/>
        </w:rPr>
        <w:t xml:space="preserve">    sale_id INT PRIMARY KEY AUTO_INCREMENT,</w:t>
      </w:r>
    </w:p>
    <w:p>
      <w:pPr>
        <w:pStyle w:val="CodeBlock"/>
        <w:rPr>
          <w:rFonts w:ascii="Courier New" w:hAnsi="Courier New" w:cs="Courier New"/>
          <w:b w:val="0"/>
          <w:i w:val="0"/>
          <w:sz w:val="24"/>
          <w:szCs w:val="24"/>
        </w:rPr>
      </w:pPr>
      <w:r>
        <w:rPr>
          <w:b w:val="0"/>
          <w:i w:val="0"/>
          <w:szCs w:val="24"/>
        </w:rPr>
        <w:t xml:space="preserve">    sale_date DATE NOT NULL</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6 Sale Item (stores price at time of sale)</w:t>
      </w:r>
    </w:p>
    <w:p>
      <w:pPr>
        <w:pStyle w:val="CodeBlock"/>
        <w:rPr>
          <w:rFonts w:ascii="Courier New" w:hAnsi="Courier New" w:cs="Courier New"/>
          <w:b w:val="0"/>
          <w:i w:val="0"/>
          <w:sz w:val="24"/>
          <w:szCs w:val="24"/>
        </w:rPr>
      </w:pPr>
      <w:r>
        <w:rPr>
          <w:b w:val="0"/>
          <w:i w:val="0"/>
          <w:szCs w:val="24"/>
        </w:rPr>
        <w:t>CREATE TABLE Sale_Item (</w:t>
      </w:r>
    </w:p>
    <w:p>
      <w:pPr>
        <w:pStyle w:val="CodeBlock"/>
        <w:rPr>
          <w:rFonts w:ascii="Courier New" w:hAnsi="Courier New" w:cs="Courier New"/>
          <w:b w:val="0"/>
          <w:i w:val="0"/>
          <w:sz w:val="24"/>
          <w:szCs w:val="24"/>
        </w:rPr>
      </w:pPr>
      <w:r>
        <w:rPr>
          <w:b w:val="0"/>
          <w:i w:val="0"/>
          <w:szCs w:val="24"/>
        </w:rPr>
        <w:t xml:space="preserve">    sale_item_id INT PRIMARY KEY AUTO_INCREMENT,</w:t>
      </w:r>
    </w:p>
    <w:p>
      <w:pPr>
        <w:pStyle w:val="CodeBlock"/>
        <w:rPr>
          <w:rFonts w:ascii="Courier New" w:hAnsi="Courier New" w:cs="Courier New"/>
          <w:b w:val="0"/>
          <w:i w:val="0"/>
          <w:sz w:val="24"/>
          <w:szCs w:val="24"/>
        </w:rPr>
      </w:pPr>
      <w:r>
        <w:rPr>
          <w:b w:val="0"/>
          <w:i w:val="0"/>
          <w:szCs w:val="24"/>
        </w:rPr>
        <w:t xml:space="preserve">    sale_id INT NOT NULL,</w:t>
      </w:r>
    </w:p>
    <w:p>
      <w:pPr>
        <w:pStyle w:val="CodeBlock"/>
        <w:rPr>
          <w:rFonts w:ascii="Courier New" w:hAnsi="Courier New" w:cs="Courier New"/>
          <w:b w:val="0"/>
          <w:i w:val="0"/>
          <w:sz w:val="24"/>
          <w:szCs w:val="24"/>
        </w:rPr>
      </w:pPr>
      <w:r>
        <w:rPr>
          <w:b w:val="0"/>
          <w:i w:val="0"/>
          <w:szCs w:val="24"/>
        </w:rPr>
        <w:t xml:space="preserve">    product_id INT NOT NULL,</w:t>
      </w:r>
    </w:p>
    <w:p>
      <w:pPr>
        <w:pStyle w:val="CodeBlock"/>
        <w:rPr>
          <w:rFonts w:ascii="Courier New" w:hAnsi="Courier New" w:cs="Courier New"/>
          <w:b w:val="0"/>
          <w:i w:val="0"/>
          <w:sz w:val="24"/>
          <w:szCs w:val="24"/>
        </w:rPr>
      </w:pPr>
      <w:r>
        <w:rPr>
          <w:b w:val="0"/>
          <w:i w:val="0"/>
          <w:szCs w:val="24"/>
        </w:rPr>
        <w:t xml:space="preserve">    unit_size_id INT NOT NULL,</w:t>
      </w:r>
    </w:p>
    <w:p>
      <w:pPr>
        <w:pStyle w:val="CodeBlock"/>
        <w:rPr>
          <w:rFonts w:ascii="Courier New" w:hAnsi="Courier New" w:cs="Courier New"/>
          <w:b w:val="0"/>
          <w:i w:val="0"/>
          <w:sz w:val="24"/>
          <w:szCs w:val="24"/>
        </w:rPr>
      </w:pPr>
      <w:r>
        <w:rPr>
          <w:b w:val="0"/>
          <w:i w:val="0"/>
          <w:szCs w:val="24"/>
        </w:rPr>
        <w:t xml:space="preserve">    units_sold INT NOT NULL CHECK (units_sold &gt; 0),</w:t>
      </w:r>
    </w:p>
    <w:p>
      <w:pPr>
        <w:pStyle w:val="CodeBlock"/>
        <w:rPr>
          <w:rFonts w:ascii="Courier New" w:hAnsi="Courier New" w:cs="Courier New"/>
          <w:b w:val="0"/>
          <w:i w:val="0"/>
          <w:sz w:val="24"/>
          <w:szCs w:val="24"/>
        </w:rPr>
      </w:pPr>
      <w:r>
        <w:rPr>
          <w:b w:val="0"/>
          <w:i w:val="0"/>
          <w:szCs w:val="24"/>
        </w:rPr>
        <w:t xml:space="preserve">    unit_price DECIMAL(10,2) NOT NULL,</w:t>
      </w:r>
    </w:p>
    <w:p>
      <w:pPr>
        <w:pStyle w:val="CodeBlock"/>
        <w:rPr>
          <w:rFonts w:ascii="Courier New" w:hAnsi="Courier New" w:cs="Courier New"/>
          <w:b w:val="0"/>
          <w:i w:val="0"/>
          <w:sz w:val="24"/>
          <w:szCs w:val="24"/>
        </w:rPr>
      </w:pPr>
      <w:r>
        <w:rPr>
          <w:b w:val="0"/>
          <w:i w:val="0"/>
          <w:szCs w:val="24"/>
        </w:rPr>
        <w:t xml:space="preserve">    FOREIGN KEY (sale_id) REFERENCES Sale(sale_id),</w:t>
      </w:r>
    </w:p>
    <w:p>
      <w:pPr>
        <w:pStyle w:val="CodeBlock"/>
        <w:rPr>
          <w:rFonts w:ascii="Courier New" w:hAnsi="Courier New" w:cs="Courier New"/>
          <w:b w:val="0"/>
          <w:i w:val="0"/>
          <w:sz w:val="24"/>
          <w:szCs w:val="24"/>
        </w:rPr>
      </w:pPr>
      <w:r>
        <w:rPr>
          <w:b w:val="0"/>
          <w:i w:val="0"/>
          <w:szCs w:val="24"/>
        </w:rPr>
        <w:t xml:space="preserve">    FOREIGN KEY (product_id) REFERENCES Product(product_id),</w:t>
      </w:r>
    </w:p>
    <w:p>
      <w:pPr>
        <w:pStyle w:val="CodeBlock"/>
        <w:rPr>
          <w:rFonts w:ascii="Courier New" w:hAnsi="Courier New" w:cs="Courier New"/>
          <w:b w:val="0"/>
          <w:i w:val="0"/>
          <w:sz w:val="24"/>
          <w:szCs w:val="24"/>
        </w:rPr>
      </w:pPr>
      <w:r>
        <w:rPr>
          <w:b w:val="0"/>
          <w:i w:val="0"/>
          <w:szCs w:val="24"/>
        </w:rPr>
        <w:t xml:space="preserve">    FOREIGN KEY (unit_size_id) REFERENCES Unit_Size(unit_size_id)</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7 Stock (with expiry tracking)</w:t>
      </w:r>
    </w:p>
    <w:p>
      <w:pPr>
        <w:pStyle w:val="CodeBlock"/>
        <w:rPr>
          <w:rFonts w:ascii="Courier New" w:hAnsi="Courier New" w:cs="Courier New"/>
          <w:b w:val="0"/>
          <w:i w:val="0"/>
          <w:sz w:val="24"/>
          <w:szCs w:val="24"/>
        </w:rPr>
      </w:pPr>
      <w:r>
        <w:rPr>
          <w:b w:val="0"/>
          <w:i w:val="0"/>
          <w:szCs w:val="24"/>
        </w:rPr>
        <w:t>CREATE TABLE Stock (</w:t>
      </w:r>
    </w:p>
    <w:p>
      <w:pPr>
        <w:pStyle w:val="CodeBlock"/>
        <w:rPr>
          <w:rFonts w:ascii="Courier New" w:hAnsi="Courier New" w:cs="Courier New"/>
          <w:b w:val="0"/>
          <w:i w:val="0"/>
          <w:sz w:val="24"/>
          <w:szCs w:val="24"/>
        </w:rPr>
      </w:pPr>
      <w:r>
        <w:rPr>
          <w:b w:val="0"/>
          <w:i w:val="0"/>
          <w:szCs w:val="24"/>
        </w:rPr>
        <w:t xml:space="preserve">    stock_id INT PRIMARY KEY AUTO_INCREMENT,</w:t>
      </w:r>
    </w:p>
    <w:p>
      <w:pPr>
        <w:pStyle w:val="CodeBlock"/>
        <w:rPr>
          <w:rFonts w:ascii="Courier New" w:hAnsi="Courier New" w:cs="Courier New"/>
          <w:b w:val="0"/>
          <w:i w:val="0"/>
          <w:sz w:val="24"/>
          <w:szCs w:val="24"/>
        </w:rPr>
      </w:pPr>
      <w:r>
        <w:rPr>
          <w:b w:val="0"/>
          <w:i w:val="0"/>
          <w:szCs w:val="24"/>
        </w:rPr>
        <w:t xml:space="preserve">    product_id INT NOT NULL,</w:t>
      </w:r>
    </w:p>
    <w:p>
      <w:pPr>
        <w:pStyle w:val="CodeBlock"/>
        <w:rPr>
          <w:rFonts w:ascii="Courier New" w:hAnsi="Courier New" w:cs="Courier New"/>
          <w:b w:val="0"/>
          <w:i w:val="0"/>
          <w:sz w:val="24"/>
          <w:szCs w:val="24"/>
        </w:rPr>
      </w:pPr>
      <w:r>
        <w:rPr>
          <w:b w:val="0"/>
          <w:i w:val="0"/>
          <w:szCs w:val="24"/>
        </w:rPr>
        <w:t xml:space="preserve">    unit_size_id INT NOT NULL,</w:t>
      </w:r>
    </w:p>
    <w:p>
      <w:pPr>
        <w:pStyle w:val="CodeBlock"/>
        <w:rPr>
          <w:rFonts w:ascii="Courier New" w:hAnsi="Courier New" w:cs="Courier New"/>
          <w:b w:val="0"/>
          <w:i w:val="0"/>
          <w:sz w:val="24"/>
          <w:szCs w:val="24"/>
        </w:rPr>
      </w:pPr>
      <w:r>
        <w:rPr>
          <w:b w:val="0"/>
          <w:i w:val="0"/>
          <w:szCs w:val="24"/>
        </w:rPr>
        <w:t xml:space="preserve">    quantity INT NOT NULL CHECK (quantity &gt;= 0),</w:t>
      </w:r>
    </w:p>
    <w:p>
      <w:pPr>
        <w:pStyle w:val="CodeBlock"/>
        <w:rPr>
          <w:rFonts w:ascii="Courier New" w:hAnsi="Courier New" w:cs="Courier New"/>
          <w:b w:val="0"/>
          <w:i w:val="0"/>
          <w:sz w:val="24"/>
          <w:szCs w:val="24"/>
        </w:rPr>
      </w:pPr>
      <w:r>
        <w:rPr>
          <w:b w:val="0"/>
          <w:i w:val="0"/>
          <w:szCs w:val="24"/>
        </w:rPr>
        <w:t xml:space="preserve">    expiry_date DATE NOT NULL,</w:t>
      </w:r>
    </w:p>
    <w:p>
      <w:pPr>
        <w:pStyle w:val="CodeBlock"/>
        <w:rPr>
          <w:rFonts w:ascii="Courier New" w:hAnsi="Courier New" w:cs="Courier New"/>
          <w:b w:val="0"/>
          <w:i w:val="0"/>
          <w:sz w:val="24"/>
          <w:szCs w:val="24"/>
        </w:rPr>
      </w:pPr>
      <w:r>
        <w:rPr>
          <w:b w:val="0"/>
          <w:i w:val="0"/>
          <w:szCs w:val="24"/>
        </w:rPr>
        <w:t xml:space="preserve">    last_updated TIMESTAMP DEFAULT CURRENT_TIMESTAMP </w:t>
      </w:r>
    </w:p>
    <w:p>
      <w:pPr>
        <w:pStyle w:val="CodeBlock"/>
        <w:rPr>
          <w:rFonts w:ascii="Courier New" w:hAnsi="Courier New" w:cs="Courier New"/>
          <w:b w:val="0"/>
          <w:i w:val="0"/>
          <w:sz w:val="24"/>
          <w:szCs w:val="24"/>
        </w:rPr>
      </w:pPr>
      <w:r>
        <w:rPr>
          <w:b w:val="0"/>
          <w:i w:val="0"/>
          <w:szCs w:val="24"/>
        </w:rPr>
        <w:t xml:space="preserve">                 ON UPDATE CURRENT_TIMESTAMP,</w:t>
      </w:r>
    </w:p>
    <w:p>
      <w:pPr>
        <w:pStyle w:val="CodeBlock"/>
        <w:rPr>
          <w:rFonts w:ascii="Courier New" w:hAnsi="Courier New" w:cs="Courier New"/>
          <w:b w:val="0"/>
          <w:i w:val="0"/>
          <w:sz w:val="24"/>
          <w:szCs w:val="24"/>
        </w:rPr>
      </w:pPr>
      <w:r>
        <w:rPr>
          <w:b w:val="0"/>
          <w:i w:val="0"/>
          <w:szCs w:val="24"/>
        </w:rPr>
        <w:t xml:space="preserve">    FOREIGN KEY (product_id) REFERENCES Product(product_id),</w:t>
      </w:r>
    </w:p>
    <w:p>
      <w:pPr>
        <w:pStyle w:val="CodeBlock"/>
        <w:rPr>
          <w:rFonts w:ascii="Courier New" w:hAnsi="Courier New" w:cs="Courier New"/>
          <w:b w:val="0"/>
          <w:i w:val="0"/>
          <w:sz w:val="24"/>
          <w:szCs w:val="24"/>
        </w:rPr>
      </w:pPr>
      <w:r>
        <w:rPr>
          <w:b w:val="0"/>
          <w:i w:val="0"/>
          <w:szCs w:val="24"/>
        </w:rPr>
        <w:t xml:space="preserve">    FOREIGN KEY (unit_size_id) REFERENCES Unit_Size(unit_size_id)</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8 Symptom</w:t>
      </w:r>
    </w:p>
    <w:p>
      <w:pPr>
        <w:pStyle w:val="CodeBlock"/>
        <w:rPr>
          <w:rFonts w:ascii="Courier New" w:hAnsi="Courier New" w:cs="Courier New"/>
          <w:b w:val="0"/>
          <w:i w:val="0"/>
          <w:sz w:val="24"/>
          <w:szCs w:val="24"/>
        </w:rPr>
      </w:pPr>
      <w:r>
        <w:rPr>
          <w:b w:val="0"/>
          <w:i w:val="0"/>
          <w:szCs w:val="24"/>
        </w:rPr>
        <w:t>CREATE TABLE Symptom (</w:t>
      </w:r>
    </w:p>
    <w:p>
      <w:pPr>
        <w:pStyle w:val="CodeBlock"/>
        <w:rPr>
          <w:rFonts w:ascii="Courier New" w:hAnsi="Courier New" w:cs="Courier New"/>
          <w:b w:val="0"/>
          <w:i w:val="0"/>
          <w:sz w:val="24"/>
          <w:szCs w:val="24"/>
        </w:rPr>
      </w:pPr>
      <w:r>
        <w:rPr>
          <w:b w:val="0"/>
          <w:i w:val="0"/>
          <w:szCs w:val="24"/>
        </w:rPr>
        <w:t xml:space="preserve">    symptom_id INT PRIMARY KEY AUTO_INCREMENT,</w:t>
      </w:r>
    </w:p>
    <w:p>
      <w:pPr>
        <w:pStyle w:val="CodeBlock"/>
        <w:rPr>
          <w:rFonts w:ascii="Courier New" w:hAnsi="Courier New" w:cs="Courier New"/>
          <w:b w:val="0"/>
          <w:i w:val="0"/>
          <w:sz w:val="24"/>
          <w:szCs w:val="24"/>
        </w:rPr>
      </w:pPr>
      <w:r>
        <w:rPr>
          <w:b w:val="0"/>
          <w:i w:val="0"/>
          <w:szCs w:val="24"/>
        </w:rPr>
        <w:t xml:space="preserve">    symptom_name VARCHAR(100) NOT NULL UNIQUE</w:t>
      </w:r>
    </w:p>
    <w:p>
      <w:pPr>
        <w:pStyle w:val="CodeBlock"/>
        <w:rPr>
          <w:rFonts w:ascii="Courier New" w:hAnsi="Courier New" w:cs="Courier New"/>
          <w:b w:val="0"/>
          <w:i w:val="0"/>
          <w:sz w:val="24"/>
          <w:szCs w:val="24"/>
        </w:rPr>
      </w:pPr>
      <w:r>
        <w:rPr>
          <w:b w:val="0"/>
          <w:i w:val="0"/>
          <w:szCs w:val="24"/>
        </w:rPr>
        <w:t>);</w:t>
      </w:r>
    </w:p>
    <w:p>
      <w:pPr>
        <w:pStyle w:val="CodeBlock"/>
        <w:rPr>
          <w:color w:val="0745CE"/>
          <w:sz w:val="20"/>
          <w:szCs w:val="24"/>
        </w:rPr>
      </w:pPr>
    </w:p>
    <w:p>
      <w:pPr>
        <w:pStyle w:val="CodeBlock"/>
        <w:rPr>
          <w:rFonts w:ascii="Courier New" w:hAnsi="Courier New" w:cs="Courier New"/>
          <w:b w:val="0"/>
          <w:i w:val="0"/>
          <w:sz w:val="24"/>
          <w:szCs w:val="24"/>
        </w:rPr>
      </w:pPr>
      <w:r>
        <w:rPr>
          <w:b w:val="0"/>
          <w:i w:val="0"/>
          <w:color w:val="0745CE"/>
          <w:szCs w:val="24"/>
        </w:rPr>
        <w:t>9 Product_Symptom (Many-to-Many)</w:t>
      </w:r>
    </w:p>
    <w:p>
      <w:pPr>
        <w:pStyle w:val="CodeBlock"/>
        <w:rPr>
          <w:rFonts w:ascii="Courier New" w:hAnsi="Courier New" w:cs="Courier New"/>
          <w:b w:val="0"/>
          <w:i w:val="0"/>
          <w:sz w:val="24"/>
          <w:szCs w:val="24"/>
        </w:rPr>
      </w:pPr>
      <w:r>
        <w:rPr>
          <w:b w:val="0"/>
          <w:i w:val="0"/>
          <w:szCs w:val="24"/>
        </w:rPr>
        <w:t>CREATE TABLE Product_Symptom (</w:t>
      </w:r>
    </w:p>
    <w:p>
      <w:pPr>
        <w:pStyle w:val="CodeBlock"/>
        <w:rPr>
          <w:rFonts w:ascii="Courier New" w:hAnsi="Courier New" w:cs="Courier New"/>
          <w:b w:val="0"/>
          <w:i w:val="0"/>
          <w:sz w:val="24"/>
          <w:szCs w:val="24"/>
        </w:rPr>
      </w:pPr>
      <w:r>
        <w:rPr>
          <w:b w:val="0"/>
          <w:i w:val="0"/>
          <w:szCs w:val="24"/>
        </w:rPr>
        <w:t xml:space="preserve">    product_id INT NOT NULL,</w:t>
      </w:r>
    </w:p>
    <w:p>
      <w:pPr>
        <w:pStyle w:val="CodeBlock"/>
        <w:rPr>
          <w:rFonts w:ascii="Courier New" w:hAnsi="Courier New" w:cs="Courier New"/>
          <w:b w:val="0"/>
          <w:i w:val="0"/>
          <w:sz w:val="24"/>
          <w:szCs w:val="24"/>
        </w:rPr>
      </w:pPr>
      <w:r>
        <w:rPr>
          <w:b w:val="0"/>
          <w:i w:val="0"/>
          <w:szCs w:val="24"/>
        </w:rPr>
        <w:t xml:space="preserve">    symptom_id INT NOT NULL,</w:t>
      </w:r>
    </w:p>
    <w:p>
      <w:pPr>
        <w:pStyle w:val="CodeBlock"/>
        <w:rPr>
          <w:rFonts w:ascii="Courier New" w:hAnsi="Courier New" w:cs="Courier New"/>
          <w:b w:val="0"/>
          <w:i w:val="0"/>
          <w:sz w:val="24"/>
          <w:szCs w:val="24"/>
        </w:rPr>
      </w:pPr>
      <w:r>
        <w:rPr>
          <w:b w:val="0"/>
          <w:i w:val="0"/>
          <w:szCs w:val="24"/>
        </w:rPr>
        <w:t xml:space="preserve">    PRIMARY KEY (product_id, symptom_id),</w:t>
      </w:r>
    </w:p>
    <w:p>
      <w:pPr>
        <w:pStyle w:val="CodeBlock"/>
        <w:rPr>
          <w:rFonts w:ascii="Courier New" w:hAnsi="Courier New" w:cs="Courier New"/>
          <w:b w:val="0"/>
          <w:i w:val="0"/>
          <w:sz w:val="24"/>
          <w:szCs w:val="24"/>
        </w:rPr>
      </w:pPr>
      <w:r>
        <w:rPr>
          <w:b w:val="0"/>
          <w:i w:val="0"/>
          <w:szCs w:val="24"/>
        </w:rPr>
        <w:t xml:space="preserve">    FOREIGN KEY (product_id) REFERENCES Product(product_id)</w:t>
      </w:r>
    </w:p>
    <w:p>
      <w:pPr>
        <w:pStyle w:val="CodeBlock"/>
        <w:rPr>
          <w:rFonts w:ascii="Courier New" w:hAnsi="Courier New" w:cs="Courier New"/>
          <w:b w:val="0"/>
          <w:i w:val="0"/>
          <w:sz w:val="24"/>
          <w:szCs w:val="24"/>
        </w:rPr>
      </w:pPr>
      <w:r>
        <w:rPr>
          <w:b w:val="0"/>
          <w:i w:val="0"/>
          <w:szCs w:val="24"/>
        </w:rPr>
        <w:t xml:space="preserve">        ON DELETE CASCADE,</w:t>
      </w:r>
    </w:p>
    <w:p>
      <w:pPr>
        <w:pStyle w:val="CodeBlock"/>
        <w:rPr>
          <w:rFonts w:ascii="Courier New" w:hAnsi="Courier New" w:cs="Courier New"/>
          <w:b w:val="0"/>
          <w:i w:val="0"/>
          <w:sz w:val="24"/>
          <w:szCs w:val="24"/>
        </w:rPr>
      </w:pPr>
      <w:r>
        <w:rPr>
          <w:b w:val="0"/>
          <w:i w:val="0"/>
          <w:szCs w:val="24"/>
        </w:rPr>
        <w:t xml:space="preserve">    FOREIGN KEY (symptom_id) REFERENCES Symptom(symptom_id)</w:t>
      </w:r>
    </w:p>
    <w:p>
      <w:pPr>
        <w:pStyle w:val="CodeBlock"/>
        <w:rPr>
          <w:rFonts w:ascii="Courier New" w:hAnsi="Courier New" w:cs="Courier New"/>
          <w:b w:val="0"/>
          <w:i w:val="0"/>
          <w:sz w:val="24"/>
          <w:szCs w:val="24"/>
        </w:rPr>
      </w:pPr>
      <w:r>
        <w:rPr>
          <w:b w:val="0"/>
          <w:i w:val="0"/>
          <w:szCs w:val="24"/>
        </w:rPr>
        <w:t xml:space="preserve">        ON DELETE CASCADE</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10 Role</w:t>
      </w:r>
    </w:p>
    <w:p>
      <w:pPr>
        <w:pStyle w:val="CodeBlock"/>
        <w:rPr>
          <w:rFonts w:ascii="Courier New" w:hAnsi="Courier New" w:cs="Courier New"/>
          <w:b w:val="0"/>
          <w:i w:val="0"/>
          <w:sz w:val="24"/>
          <w:szCs w:val="24"/>
        </w:rPr>
      </w:pPr>
      <w:r>
        <w:rPr>
          <w:b w:val="0"/>
          <w:i w:val="0"/>
          <w:szCs w:val="24"/>
        </w:rPr>
        <w:t>CREATE TABLE Role (</w:t>
      </w:r>
    </w:p>
    <w:p>
      <w:pPr>
        <w:pStyle w:val="CodeBlock"/>
        <w:rPr>
          <w:rFonts w:ascii="Courier New" w:hAnsi="Courier New" w:cs="Courier New"/>
          <w:b w:val="0"/>
          <w:i w:val="0"/>
          <w:sz w:val="24"/>
          <w:szCs w:val="24"/>
        </w:rPr>
      </w:pPr>
      <w:r>
        <w:rPr>
          <w:b w:val="0"/>
          <w:i w:val="0"/>
          <w:szCs w:val="24"/>
        </w:rPr>
        <w:t xml:space="preserve">    role_id INT PRIMARY KEY AUTO_INCREMENT,</w:t>
      </w:r>
    </w:p>
    <w:p>
      <w:pPr>
        <w:pStyle w:val="CodeBlock"/>
        <w:rPr>
          <w:rFonts w:ascii="Courier New" w:hAnsi="Courier New" w:cs="Courier New"/>
          <w:b w:val="0"/>
          <w:i w:val="0"/>
          <w:sz w:val="24"/>
          <w:szCs w:val="24"/>
        </w:rPr>
      </w:pPr>
      <w:r>
        <w:rPr>
          <w:b w:val="0"/>
          <w:i w:val="0"/>
          <w:szCs w:val="24"/>
        </w:rPr>
        <w:t xml:space="preserve">    role_name VARCHAR(50) NOT NULL UNIQUE</w:t>
      </w:r>
    </w:p>
    <w:p>
      <w:pPr>
        <w:pStyle w:val="CodeBlock"/>
        <w:rPr>
          <w:rFonts w:ascii="Courier New" w:hAnsi="Courier New" w:cs="Courier New"/>
          <w:b w:val="0"/>
          <w:i w:val="0"/>
          <w:sz w:val="24"/>
          <w:szCs w:val="24"/>
        </w:rPr>
      </w:pPr>
      <w:r>
        <w:rPr>
          <w:b w:val="0"/>
          <w:i w:val="0"/>
          <w:szCs w:val="24"/>
        </w:rPr>
        <w:t>);</w:t>
      </w:r>
    </w:p>
    <w:p>
      <w:pPr>
        <w:pStyle w:val="CodeBlock"/>
        <w:rPr>
          <w:sz w:val="20"/>
          <w:szCs w:val="24"/>
        </w:rPr>
      </w:pPr>
    </w:p>
    <w:p>
      <w:pPr>
        <w:pStyle w:val="CodeBlock"/>
        <w:rPr>
          <w:rFonts w:ascii="Courier New" w:hAnsi="Courier New" w:cs="Courier New"/>
          <w:b w:val="0"/>
          <w:i w:val="0"/>
          <w:sz w:val="24"/>
          <w:szCs w:val="24"/>
        </w:rPr>
      </w:pPr>
      <w:r>
        <w:rPr>
          <w:b w:val="0"/>
          <w:i w:val="0"/>
          <w:color w:val="0745CE"/>
          <w:szCs w:val="24"/>
        </w:rPr>
        <w:t>11 Users (renamed from User because USER is reserved)</w:t>
      </w:r>
    </w:p>
    <w:p>
      <w:pPr>
        <w:pStyle w:val="CodeBlock"/>
        <w:rPr>
          <w:rFonts w:ascii="Courier New" w:hAnsi="Courier New" w:cs="Courier New"/>
          <w:b w:val="0"/>
          <w:i w:val="0"/>
          <w:sz w:val="24"/>
          <w:szCs w:val="24"/>
        </w:rPr>
      </w:pPr>
      <w:r>
        <w:rPr>
          <w:b w:val="0"/>
          <w:i w:val="0"/>
          <w:szCs w:val="24"/>
        </w:rPr>
        <w:t>CREATE TABLE Users (</w:t>
      </w:r>
    </w:p>
    <w:p>
      <w:pPr>
        <w:pStyle w:val="CodeBlock"/>
        <w:rPr>
          <w:rFonts w:ascii="Courier New" w:hAnsi="Courier New" w:cs="Courier New"/>
          <w:b w:val="0"/>
          <w:i w:val="0"/>
          <w:sz w:val="24"/>
          <w:szCs w:val="24"/>
        </w:rPr>
      </w:pPr>
      <w:r>
        <w:rPr>
          <w:b w:val="0"/>
          <w:i w:val="0"/>
          <w:szCs w:val="24"/>
        </w:rPr>
        <w:t xml:space="preserve">    user_id INT PRIMARY KEY AUTO_INCREMENT,</w:t>
      </w:r>
    </w:p>
    <w:p>
      <w:pPr>
        <w:pStyle w:val="CodeBlock"/>
        <w:rPr>
          <w:rFonts w:ascii="Courier New" w:hAnsi="Courier New" w:cs="Courier New"/>
          <w:b w:val="0"/>
          <w:i w:val="0"/>
          <w:sz w:val="24"/>
          <w:szCs w:val="24"/>
        </w:rPr>
      </w:pPr>
      <w:r>
        <w:rPr>
          <w:b w:val="0"/>
          <w:i w:val="0"/>
          <w:szCs w:val="24"/>
        </w:rPr>
        <w:t xml:space="preserve">    username VARCHAR(50) NOT NULL UNIQUE,</w:t>
      </w:r>
    </w:p>
    <w:p>
      <w:pPr>
        <w:pStyle w:val="CodeBlock"/>
        <w:rPr>
          <w:rFonts w:ascii="Courier New" w:hAnsi="Courier New" w:cs="Courier New"/>
          <w:b w:val="0"/>
          <w:i w:val="0"/>
          <w:sz w:val="24"/>
          <w:szCs w:val="24"/>
        </w:rPr>
      </w:pPr>
      <w:r>
        <w:rPr>
          <w:b w:val="0"/>
          <w:i w:val="0"/>
          <w:szCs w:val="24"/>
        </w:rPr>
        <w:t xml:space="preserve">    password_hash VARCHAR(255) NOT NULL,</w:t>
      </w:r>
    </w:p>
    <w:p>
      <w:pPr>
        <w:pStyle w:val="CodeBlock"/>
        <w:rPr>
          <w:rFonts w:ascii="Courier New" w:hAnsi="Courier New" w:cs="Courier New"/>
          <w:b w:val="0"/>
          <w:i w:val="0"/>
          <w:sz w:val="24"/>
          <w:szCs w:val="24"/>
        </w:rPr>
      </w:pPr>
      <w:r>
        <w:rPr>
          <w:b w:val="0"/>
          <w:i w:val="0"/>
          <w:szCs w:val="24"/>
        </w:rPr>
        <w:t xml:space="preserve">    full_name VARCHAR(100) NOT NULL,</w:t>
      </w:r>
    </w:p>
    <w:p>
      <w:pPr>
        <w:pStyle w:val="CodeBlock"/>
        <w:rPr>
          <w:rFonts w:ascii="Courier New" w:hAnsi="Courier New" w:cs="Courier New"/>
          <w:b w:val="0"/>
          <w:i w:val="0"/>
          <w:sz w:val="24"/>
          <w:szCs w:val="24"/>
        </w:rPr>
      </w:pPr>
      <w:r>
        <w:rPr>
          <w:b w:val="0"/>
          <w:i w:val="0"/>
          <w:szCs w:val="24"/>
        </w:rPr>
        <w:t xml:space="preserve">    role_id INT NOT NULL,</w:t>
      </w:r>
    </w:p>
    <w:p>
      <w:pPr>
        <w:pStyle w:val="CodeBlock"/>
        <w:rPr>
          <w:rFonts w:ascii="Courier New" w:hAnsi="Courier New" w:cs="Courier New"/>
          <w:b w:val="0"/>
          <w:i w:val="0"/>
          <w:sz w:val="24"/>
          <w:szCs w:val="24"/>
        </w:rPr>
      </w:pPr>
      <w:r>
        <w:rPr>
          <w:b w:val="0"/>
          <w:i w:val="0"/>
          <w:szCs w:val="24"/>
        </w:rPr>
        <w:t xml:space="preserve">    is_active BOOLEAN NOT NULL DEFAULT TRUE,</w:t>
      </w:r>
    </w:p>
    <w:p>
      <w:pPr>
        <w:pStyle w:val="CodeBlock"/>
        <w:rPr>
          <w:rFonts w:ascii="Courier New" w:hAnsi="Courier New" w:cs="Courier New"/>
          <w:b w:val="0"/>
          <w:i w:val="0"/>
          <w:sz w:val="24"/>
          <w:szCs w:val="24"/>
        </w:rPr>
      </w:pPr>
      <w:r>
        <w:rPr>
          <w:b w:val="0"/>
          <w:i w:val="0"/>
          <w:szCs w:val="24"/>
        </w:rPr>
        <w:t xml:space="preserve">    FOREIGN KEY (role_id) REFERENCES Role(role_id)</w:t>
      </w:r>
    </w:p>
    <w:p>
      <w:pPr>
        <w:pStyle w:val="CodeBlock"/>
        <w:rPr>
          <w:rFonts w:ascii="Courier New" w:hAnsi="Courier New" w:cs="Courier New"/>
          <w:b w:val="0"/>
          <w:i w:val="0"/>
          <w:sz w:val="24"/>
          <w:szCs w:val="24"/>
        </w:rPr>
        <w:sectPr>
          <w:endnotePr>
            <w:numFmt w:val="decimal"/>
          </w:endnotePr>
          <w:pgSz w:w="11900" w:h="16840"/>
          <w:pgMar w:top="1440" w:right="1440" w:bottom="1440" w:left="1440" w:header="708" w:footer="708"/>
          <w:pgNumType w:fmt="decimal"/>
          <w:cols w:space="708"/>
        </w:sectPr>
      </w:pPr>
      <w:r>
        <w:rPr>
          <w:b w:val="0"/>
          <w:i w:val="0"/>
          <w:szCs w:val="24"/>
        </w:rPr>
        <w:t>);</w:t>
      </w:r>
      <w:bookmarkStart w:id="12" w:name="Visual_schema"/>
    </w:p>
    <w:p>
      <w:pPr>
        <w:pStyle w:val="CodeBlock"/>
        <w:rPr>
          <w:rFonts w:ascii="Courier New" w:hAnsi="Courier New" w:cs="Courier New"/>
          <w:b w:val="0"/>
          <w:i w:val="0"/>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Visual schema</w:t>
      </w:r>
      <w:bookmarkEnd w:id="12"/>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Sitka Text" w:hAnsi="Sitka Text" w:cs="Sitka Text"/>
          <w:b w:val="0"/>
          <w:i w:val="0"/>
          <w:sz w:val="20"/>
          <w:szCs w:val="24"/>
        </w:rPr>
        <w:t>ROLE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role_id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role_name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USER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user_id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username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password_hash</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full_name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role_id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SALE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sale_id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sale_date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user_id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total_amount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SALE_ITEM</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sale_item_id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sale_id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stock_id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quantity_sold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price_at_sale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subtotal</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 M</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STOCK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stock_id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product_id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unit_size_id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batch_number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quantity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expiry_date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received_date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 M</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PRODUCT  </w:t>
      </w:r>
      <w:r>
        <w:rPr>
          <w:rFonts w:ascii="Sitka Text" w:eastAsia="Sitka Text" w:hAnsi="Sitka Text" w:cs="Sitka Text"/>
          <w:b w:val="0"/>
          <w:i w:val="0"/>
          <w:sz w:val="20"/>
          <w:szCs w:val="24"/>
        </w:rPr>
        <w:t>───────────── SUPPLIER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product_id (PK)       supplier_id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product_name          supplier_name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supplier_id (FK)      phone_number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description           contact_name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reorder_level</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 M</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PRODUCT_UNIT_PRICE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product_id (PK,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unit_size_id (PK,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price_per_unit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 xml:space="preserve">        </w:t>
      </w:r>
      <w:r>
        <w:rPr>
          <w:rFonts w:ascii="Sitka Text" w:eastAsia="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UNIT_SIZE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unit_size_id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0"/>
          <w:szCs w:val="24"/>
        </w:rPr>
        <w:t>size_description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0"/>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0"/>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0"/>
          <w:szCs w:val="24"/>
        </w:rPr>
        <w:t xml:space="preserve">PRODUCT  </w:t>
      </w:r>
      <w:r>
        <w:rPr>
          <w:rFonts w:ascii="Sitka Text" w:eastAsia="Sitka Text" w:hAnsi="Sitka Text" w:cs="Sitka Text"/>
          <w:b w:val="0"/>
          <w:i w:val="0"/>
          <w:sz w:val="20"/>
          <w:szCs w:val="24"/>
        </w:rPr>
        <w:t>────────&lt; PRODUCT_SYMPTOM &gt;───────  SYMPTOM</w:t>
      </w:r>
      <w:bookmarkStart w:id="13" w:name="Crows_foot"/>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Crow's foot</w:t>
      </w:r>
      <w:bookmarkEnd w:id="13"/>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Sitka Text" w:hAnsi="Sitka Text" w:cs="Sitka Text"/>
          <w:b w:val="0"/>
          <w:i w:val="0"/>
          <w:sz w:val="24"/>
          <w:szCs w:val="24"/>
        </w:rPr>
        <w:t>[ROLE]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role_id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role_name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[USER]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user_id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username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password_hash</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full_name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role_id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[SALE]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sale_id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sale_date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user_id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total_amount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[SALE_ITEM]</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sale_item_id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sale_id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stock_id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quantity_sold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price_at_sale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subtotal</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[STOCK]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stock_id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product_id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unit_size_id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batch_number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quantity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expiry_date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received_date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[PRODUCT] -------------------- 1 ----------- </w:t>
      </w:r>
      <w:r>
        <w:rPr>
          <w:rFonts w:ascii="Sitka Text" w:eastAsia="Sitka Text" w:hAnsi="Sitka Text" w:cs="Sitka Text"/>
          <w:b w:val="0"/>
          <w:i w:val="0"/>
          <w:sz w:val="24"/>
          <w:szCs w:val="24"/>
        </w:rPr>
        <w:t>∞ [SUPPLIER]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product_id (PK)                             - supplier_id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product_name                                 - supplier_name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supplier_id (FK)                             - phone_number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description                                  - contact_name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reorder_level</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[PRODUCT_UNIT_PRICE]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product_id (PK,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unit_size_id (PK, FK)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price_per_unit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        1</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[UNIT_SIZE]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unit_size_id (PK)</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size_description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M:N Relationship (Bridge Table)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[PRODUCT] 1 </w:t>
      </w:r>
      <w:r>
        <w:rPr>
          <w:rFonts w:ascii="Sitka Text" w:eastAsia="Sitka Text" w:hAnsi="Sitka Text" w:cs="Sitka Text"/>
          <w:b w:val="0"/>
          <w:i w:val="0"/>
          <w:sz w:val="24"/>
          <w:szCs w:val="24"/>
        </w:rPr>
        <w:t>────&lt; [PRODUCT_SYMPTOM] &gt;──── 1 [SYMPTOM]</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 xml:space="preserve">                 (PK: product_id, symptom_id)</w:t>
      </w:r>
      <w:bookmarkStart w:id="14" w:name="ERdiagram"/>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ER-diagram</w:t>
      </w:r>
      <w:bookmarkEnd w:id="14"/>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Courier New" w:hAnsi="Courier New" w:cs="Courier New"/>
          <w:sz w:val="24"/>
          <w:szCs w:val="24"/>
        </w:rPr>
        <w:pict>
          <v:shape id="_x0000_i1029" type="#_x0000_t75" style="width:510pt;height:396.75pt" o:allowincell="f">
            <v:imagedata r:id="rId10" o:title=""/>
          </v:shape>
        </w:pict>
      </w:r>
      <w:bookmarkStart w:id="15" w:name="Relationship_explaination"/>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Relationship explaination</w:t>
      </w:r>
      <w:bookmarkEnd w:id="15"/>
    </w:p>
    <w:p>
      <w:pPr>
        <w:spacing w:before="240" w:after="180"/>
        <w:rPr>
          <w:rFonts w:ascii="Courier New" w:hAnsi="Courier New" w:cs="Courier New"/>
          <w:sz w:val="24"/>
          <w:szCs w:val="24"/>
          <w:rtl w:val="0"/>
        </w:rPr>
      </w:pPr>
      <w:r>
        <w:rPr>
          <w:rFonts w:ascii="Sitka Text" w:hAnsi="Sitka Text" w:cs="Sitka Text"/>
          <w:b/>
          <w:i w:val="0"/>
          <w:sz w:val="36"/>
          <w:szCs w:val="24"/>
        </w:rPr>
        <w:t>1</w:t>
      </w:r>
      <w:r>
        <w:rPr>
          <w:rFonts w:ascii="Sitka Text" w:eastAsia="Sitka Text" w:hAnsi="Sitka Text" w:cs="Sitka Text"/>
          <w:b/>
          <w:i w:val="0"/>
          <w:sz w:val="36"/>
          <w:szCs w:val="24"/>
        </w:rPr>
        <w:t>️ Role → User (One-to-Many)</w:t>
      </w:r>
    </w:p>
    <w:p>
      <w:pPr>
        <w:numPr>
          <w:ilvl w:val="0"/>
          <w:numId w:val="30"/>
        </w:numPr>
        <w:spacing w:before="180" w:after="180"/>
        <w:rPr>
          <w:rFonts w:ascii="Courier New" w:hAnsi="Courier New" w:cs="Courier New"/>
          <w:sz w:val="24"/>
          <w:szCs w:val="24"/>
          <w:rtl w:val="0"/>
        </w:rPr>
      </w:pPr>
      <w:r>
        <w:rPr>
          <w:rFonts w:ascii="Sitka Text" w:hAnsi="Sitka Text" w:cs="Sitka Text"/>
          <w:b w:val="0"/>
          <w:i w:val="0"/>
          <w:sz w:val="24"/>
          <w:szCs w:val="24"/>
        </w:rPr>
        <w:t>One role can have many users.</w:t>
      </w:r>
    </w:p>
    <w:p>
      <w:pPr>
        <w:numPr>
          <w:ilvl w:val="0"/>
          <w:numId w:val="30"/>
        </w:numPr>
        <w:spacing w:before="180" w:after="180"/>
        <w:rPr>
          <w:rFonts w:ascii="Courier New" w:hAnsi="Courier New" w:cs="Courier New"/>
          <w:sz w:val="24"/>
          <w:szCs w:val="24"/>
        </w:rPr>
      </w:pPr>
      <w:r>
        <w:rPr>
          <w:rFonts w:ascii="Sitka Text" w:hAnsi="Sitka Text" w:cs="Sitka Text"/>
          <w:b w:val="0"/>
          <w:i w:val="0"/>
          <w:sz w:val="24"/>
          <w:szCs w:val="24"/>
        </w:rPr>
        <w:t>Example:</w:t>
      </w:r>
    </w:p>
    <w:p>
      <w:pPr>
        <w:numPr>
          <w:ilvl w:val="0"/>
          <w:numId w:val="31"/>
        </w:numPr>
        <w:spacing w:before="180" w:after="180"/>
        <w:rPr>
          <w:rFonts w:ascii="Courier New" w:hAnsi="Courier New" w:cs="Courier New"/>
          <w:sz w:val="24"/>
          <w:szCs w:val="24"/>
          <w:rtl w:val="0"/>
        </w:rPr>
      </w:pPr>
      <w:r>
        <w:rPr>
          <w:rFonts w:ascii="Sitka Text" w:hAnsi="Sitka Text" w:cs="Sitka Text"/>
          <w:b w:val="0"/>
          <w:i w:val="0"/>
          <w:sz w:val="24"/>
          <w:szCs w:val="24"/>
        </w:rPr>
        <w:t>Role: "Pharmacist"</w:t>
      </w:r>
    </w:p>
    <w:p>
      <w:pPr>
        <w:numPr>
          <w:ilvl w:val="0"/>
          <w:numId w:val="31"/>
        </w:numPr>
        <w:spacing w:before="180" w:after="180"/>
        <w:rPr>
          <w:rFonts w:ascii="Courier New" w:hAnsi="Courier New" w:cs="Courier New"/>
          <w:sz w:val="24"/>
          <w:szCs w:val="24"/>
        </w:rPr>
      </w:pPr>
      <w:r>
        <w:rPr>
          <w:rFonts w:ascii="Sitka Text" w:hAnsi="Sitka Text" w:cs="Sitka Text"/>
          <w:b w:val="0"/>
          <w:i w:val="0"/>
          <w:sz w:val="24"/>
          <w:szCs w:val="24"/>
        </w:rPr>
        <w:t>Users: John, Maria, Alex</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This supports </w:t>
      </w:r>
      <w:r>
        <w:rPr>
          <w:rFonts w:ascii="Sitka Text" w:hAnsi="Sitka Text" w:cs="Sitka Text"/>
          <w:b/>
          <w:i w:val="0"/>
          <w:sz w:val="24"/>
          <w:szCs w:val="24"/>
        </w:rPr>
        <w:t>role-based access control</w:t>
      </w:r>
      <w:r>
        <w:rPr>
          <w:rFonts w:ascii="Sitka Text" w:hAnsi="Sitka Text" w:cs="Sitka Text"/>
          <w:b w:val="0"/>
          <w:i w:val="0"/>
          <w:sz w:val="24"/>
          <w:szCs w:val="24"/>
        </w:rPr>
        <w:t>.</w:t>
      </w:r>
    </w:p>
    <w:p>
      <w:pPr>
        <w:spacing w:before="240" w:after="180"/>
        <w:rPr>
          <w:rFonts w:ascii="Courier New" w:hAnsi="Courier New" w:cs="Courier New"/>
          <w:sz w:val="24"/>
          <w:szCs w:val="24"/>
          <w:rtl w:val="0"/>
        </w:rPr>
      </w:pPr>
      <w:r>
        <w:rPr>
          <w:rFonts w:ascii="Sitka Text" w:hAnsi="Sitka Text" w:cs="Sitka Text"/>
          <w:b/>
          <w:i w:val="0"/>
          <w:sz w:val="36"/>
          <w:szCs w:val="24"/>
        </w:rPr>
        <w:t>2</w:t>
      </w:r>
      <w:r>
        <w:rPr>
          <w:rFonts w:ascii="Sitka Text" w:eastAsia="Sitka Text" w:hAnsi="Sitka Text" w:cs="Sitka Text"/>
          <w:b/>
          <w:i w:val="0"/>
          <w:sz w:val="36"/>
          <w:szCs w:val="24"/>
        </w:rPr>
        <w:t>️ Supplier → Product (One-to-Many)</w:t>
      </w:r>
    </w:p>
    <w:p>
      <w:pPr>
        <w:numPr>
          <w:ilvl w:val="0"/>
          <w:numId w:val="32"/>
        </w:numPr>
        <w:spacing w:before="180" w:after="180"/>
        <w:rPr>
          <w:rFonts w:ascii="Courier New" w:hAnsi="Courier New" w:cs="Courier New"/>
          <w:sz w:val="24"/>
          <w:szCs w:val="24"/>
          <w:rtl w:val="0"/>
        </w:rPr>
      </w:pPr>
      <w:r>
        <w:rPr>
          <w:rFonts w:ascii="Sitka Text" w:hAnsi="Sitka Text" w:cs="Sitka Text"/>
          <w:b w:val="0"/>
          <w:i w:val="0"/>
          <w:sz w:val="24"/>
          <w:szCs w:val="24"/>
        </w:rPr>
        <w:t>One supplier supplies many products.</w:t>
      </w:r>
    </w:p>
    <w:p>
      <w:pPr>
        <w:numPr>
          <w:ilvl w:val="0"/>
          <w:numId w:val="32"/>
        </w:numPr>
        <w:spacing w:before="180" w:after="180"/>
        <w:rPr>
          <w:rFonts w:ascii="Courier New" w:hAnsi="Courier New" w:cs="Courier New"/>
          <w:sz w:val="24"/>
          <w:szCs w:val="24"/>
        </w:rPr>
      </w:pPr>
      <w:r>
        <w:rPr>
          <w:rFonts w:ascii="Sitka Text" w:hAnsi="Sitka Text" w:cs="Sitka Text"/>
          <w:b w:val="0"/>
          <w:i w:val="0"/>
          <w:sz w:val="24"/>
          <w:szCs w:val="24"/>
        </w:rPr>
        <w:t>One product belongs to one supplier.</w:t>
      </w:r>
    </w:p>
    <w:p>
      <w:pPr>
        <w:spacing w:before="180" w:after="180"/>
        <w:rPr>
          <w:rFonts w:ascii="Courier New" w:hAnsi="Courier New" w:cs="Courier New"/>
          <w:sz w:val="24"/>
          <w:szCs w:val="24"/>
          <w:rtl w:val="0"/>
        </w:rPr>
      </w:pPr>
      <w:r>
        <w:rPr>
          <w:rFonts w:ascii="Sitka Text" w:hAnsi="Sitka Text" w:cs="Sitka Text"/>
          <w:b w:val="0"/>
          <w:i w:val="0"/>
          <w:sz w:val="24"/>
          <w:szCs w:val="24"/>
        </w:rPr>
        <w:t>Example:</w:t>
      </w:r>
    </w:p>
    <w:p>
      <w:pPr>
        <w:numPr>
          <w:ilvl w:val="0"/>
          <w:numId w:val="33"/>
        </w:numPr>
        <w:spacing w:before="180" w:after="180"/>
        <w:rPr>
          <w:rFonts w:ascii="Courier New" w:hAnsi="Courier New" w:cs="Courier New"/>
          <w:sz w:val="24"/>
          <w:szCs w:val="24"/>
          <w:rtl w:val="0"/>
        </w:rPr>
      </w:pPr>
      <w:r>
        <w:rPr>
          <w:rFonts w:ascii="Sitka Text" w:hAnsi="Sitka Text" w:cs="Sitka Text"/>
          <w:b w:val="0"/>
          <w:i w:val="0"/>
          <w:sz w:val="24"/>
          <w:szCs w:val="24"/>
        </w:rPr>
        <w:t>Supplier A supplies:</w:t>
      </w:r>
    </w:p>
    <w:p>
      <w:pPr>
        <w:numPr>
          <w:ilvl w:val="0"/>
          <w:numId w:val="34"/>
        </w:numPr>
        <w:spacing w:before="180" w:after="180"/>
        <w:rPr>
          <w:rFonts w:ascii="Courier New" w:hAnsi="Courier New" w:cs="Courier New"/>
          <w:sz w:val="24"/>
          <w:szCs w:val="24"/>
          <w:rtl w:val="0"/>
        </w:rPr>
      </w:pPr>
      <w:r>
        <w:rPr>
          <w:rFonts w:ascii="Sitka Text" w:hAnsi="Sitka Text" w:cs="Sitka Text"/>
          <w:b w:val="0"/>
          <w:i w:val="0"/>
          <w:sz w:val="24"/>
          <w:szCs w:val="24"/>
        </w:rPr>
        <w:t>Paracetamol</w:t>
      </w:r>
    </w:p>
    <w:p>
      <w:pPr>
        <w:numPr>
          <w:ilvl w:val="0"/>
          <w:numId w:val="34"/>
        </w:numPr>
        <w:spacing w:before="180" w:after="180"/>
        <w:rPr>
          <w:rFonts w:ascii="Courier New" w:hAnsi="Courier New" w:cs="Courier New"/>
          <w:sz w:val="24"/>
          <w:szCs w:val="24"/>
        </w:rPr>
      </w:pPr>
      <w:r>
        <w:rPr>
          <w:rFonts w:ascii="Sitka Text" w:hAnsi="Sitka Text" w:cs="Sitka Text"/>
          <w:b w:val="0"/>
          <w:i w:val="0"/>
          <w:sz w:val="24"/>
          <w:szCs w:val="24"/>
        </w:rPr>
        <w:t>Amoxicillin</w:t>
      </w:r>
    </w:p>
    <w:p>
      <w:pPr>
        <w:numPr>
          <w:ilvl w:val="0"/>
          <w:numId w:val="34"/>
        </w:numPr>
        <w:spacing w:before="180" w:after="180"/>
        <w:rPr>
          <w:rFonts w:ascii="Courier New" w:hAnsi="Courier New" w:cs="Courier New"/>
          <w:sz w:val="24"/>
          <w:szCs w:val="24"/>
        </w:rPr>
      </w:pPr>
      <w:r>
        <w:rPr>
          <w:rFonts w:ascii="Sitka Text" w:hAnsi="Sitka Text" w:cs="Sitka Text"/>
          <w:b w:val="0"/>
          <w:i w:val="0"/>
          <w:sz w:val="24"/>
          <w:szCs w:val="24"/>
        </w:rPr>
        <w:t>Cough Syrup</w:t>
      </w:r>
    </w:p>
    <w:p>
      <w:pPr>
        <w:pageBreakBefore/>
        <w:spacing w:before="240" w:after="180"/>
        <w:rPr>
          <w:rFonts w:ascii="Courier New" w:hAnsi="Courier New" w:cs="Courier New"/>
          <w:sz w:val="24"/>
          <w:szCs w:val="24"/>
          <w:rtl w:val="0"/>
        </w:rPr>
      </w:pPr>
      <w:r>
        <w:rPr>
          <w:rFonts w:ascii="Sitka Text" w:hAnsi="Sitka Text" w:cs="Sitka Text"/>
          <w:b/>
          <w:i w:val="0"/>
          <w:sz w:val="36"/>
          <w:szCs w:val="24"/>
        </w:rPr>
        <w:t>3</w:t>
      </w:r>
      <w:r>
        <w:rPr>
          <w:rFonts w:ascii="Sitka Text" w:eastAsia="Sitka Text" w:hAnsi="Sitka Text" w:cs="Sitka Text"/>
          <w:b/>
          <w:i w:val="0"/>
          <w:sz w:val="36"/>
          <w:szCs w:val="24"/>
        </w:rPr>
        <w:t>️ Product → Unit_Size (Many-to-Many via Product_Unit_Price)</w:t>
      </w:r>
    </w:p>
    <w:p>
      <w:pPr>
        <w:spacing w:before="180" w:after="180"/>
        <w:rPr>
          <w:rFonts w:ascii="Courier New" w:hAnsi="Courier New" w:cs="Courier New"/>
          <w:sz w:val="24"/>
          <w:szCs w:val="24"/>
          <w:rtl w:val="0"/>
        </w:rPr>
      </w:pPr>
      <w:r>
        <w:rPr>
          <w:rFonts w:ascii="Sitka Text" w:hAnsi="Sitka Text" w:cs="Sitka Text"/>
          <w:b w:val="0"/>
          <w:i w:val="0"/>
          <w:sz w:val="24"/>
          <w:szCs w:val="24"/>
        </w:rPr>
        <w:t>A product can have multiple sizes.</w:t>
      </w:r>
    </w:p>
    <w:p>
      <w:pPr>
        <w:spacing w:before="180" w:after="180"/>
        <w:rPr>
          <w:rFonts w:ascii="Courier New" w:hAnsi="Courier New" w:cs="Courier New"/>
          <w:sz w:val="24"/>
          <w:szCs w:val="24"/>
        </w:rPr>
      </w:pPr>
      <w:r>
        <w:rPr>
          <w:rFonts w:ascii="Sitka Text" w:hAnsi="Sitka Text" w:cs="Sitka Text"/>
          <w:b w:val="0"/>
          <w:i w:val="0"/>
          <w:sz w:val="24"/>
          <w:szCs w:val="24"/>
        </w:rPr>
        <w:t>Example:</w:t>
        <w:br/>
        <w:t>Paracetamol:</w:t>
      </w:r>
    </w:p>
    <w:p>
      <w:pPr>
        <w:numPr>
          <w:ilvl w:val="0"/>
          <w:numId w:val="35"/>
        </w:numPr>
        <w:spacing w:before="180" w:after="180"/>
        <w:rPr>
          <w:rFonts w:ascii="Courier New" w:hAnsi="Courier New" w:cs="Courier New"/>
          <w:sz w:val="24"/>
          <w:szCs w:val="24"/>
          <w:rtl w:val="0"/>
        </w:rPr>
      </w:pPr>
      <w:r>
        <w:rPr>
          <w:rFonts w:ascii="Sitka Text" w:hAnsi="Sitka Text" w:cs="Sitka Text"/>
          <w:b w:val="0"/>
          <w:i w:val="0"/>
          <w:sz w:val="24"/>
          <w:szCs w:val="24"/>
        </w:rPr>
        <w:t>500mg tablet</w:t>
      </w:r>
    </w:p>
    <w:p>
      <w:pPr>
        <w:numPr>
          <w:ilvl w:val="0"/>
          <w:numId w:val="35"/>
        </w:numPr>
        <w:spacing w:before="180" w:after="180"/>
        <w:rPr>
          <w:rFonts w:ascii="Courier New" w:hAnsi="Courier New" w:cs="Courier New"/>
          <w:sz w:val="24"/>
          <w:szCs w:val="24"/>
        </w:rPr>
      </w:pPr>
      <w:r>
        <w:rPr>
          <w:rFonts w:ascii="Sitka Text" w:hAnsi="Sitka Text" w:cs="Sitka Text"/>
          <w:b w:val="0"/>
          <w:i w:val="0"/>
          <w:sz w:val="24"/>
          <w:szCs w:val="24"/>
        </w:rPr>
        <w:t>250mg tablet</w:t>
      </w:r>
    </w:p>
    <w:p>
      <w:pPr>
        <w:numPr>
          <w:ilvl w:val="0"/>
          <w:numId w:val="35"/>
        </w:numPr>
        <w:spacing w:before="180" w:after="180"/>
        <w:rPr>
          <w:rFonts w:ascii="Courier New" w:hAnsi="Courier New" w:cs="Courier New"/>
          <w:sz w:val="24"/>
          <w:szCs w:val="24"/>
        </w:rPr>
      </w:pPr>
      <w:r>
        <w:rPr>
          <w:rFonts w:ascii="Sitka Text" w:hAnsi="Sitka Text" w:cs="Sitka Text"/>
          <w:b w:val="0"/>
          <w:i w:val="0"/>
          <w:sz w:val="24"/>
          <w:szCs w:val="24"/>
        </w:rPr>
        <w:t>100ml syrup</w:t>
      </w:r>
    </w:p>
    <w:p>
      <w:pPr>
        <w:spacing w:before="180" w:after="180"/>
        <w:rPr>
          <w:rFonts w:ascii="Courier New" w:hAnsi="Courier New" w:cs="Courier New"/>
          <w:sz w:val="24"/>
          <w:szCs w:val="24"/>
          <w:rtl w:val="0"/>
        </w:rPr>
      </w:pPr>
      <w:r>
        <w:rPr>
          <w:rFonts w:ascii="Sitka Text" w:hAnsi="Sitka Text" w:cs="Sitka Text"/>
          <w:b w:val="0"/>
          <w:i w:val="0"/>
          <w:sz w:val="24"/>
          <w:szCs w:val="24"/>
        </w:rPr>
        <w:t>Each size has its own price.</w:t>
      </w:r>
    </w:p>
    <w:p>
      <w:pPr>
        <w:spacing w:before="180" w:after="180"/>
        <w:rPr>
          <w:rFonts w:ascii="Courier New" w:hAnsi="Courier New" w:cs="Courier New"/>
          <w:sz w:val="24"/>
          <w:szCs w:val="24"/>
        </w:rPr>
      </w:pPr>
      <w:r>
        <w:rPr>
          <w:rFonts w:ascii="Sitka Text" w:hAnsi="Sitka Text" w:cs="Sitka Text"/>
          <w:b w:val="0"/>
          <w:i w:val="0"/>
          <w:sz w:val="24"/>
          <w:szCs w:val="24"/>
        </w:rPr>
        <w:t>That is why we use:</w:t>
      </w:r>
    </w:p>
    <w:p>
      <w:pPr>
        <w:rPr>
          <w:rFonts w:ascii="Courier New" w:hAnsi="Courier New" w:cs="Courier New"/>
          <w:sz w:val="24"/>
          <w:szCs w:val="24"/>
          <w:rtl w:val="0"/>
        </w:rPr>
      </w:pPr>
      <w:r>
        <w:rPr>
          <w:rFonts w:ascii="Courier New" w:hAnsi="Courier New" w:cs="Courier New"/>
          <w:b w:val="0"/>
          <w:i w:val="0"/>
          <w:sz w:val="24"/>
          <w:szCs w:val="24"/>
        </w:rPr>
        <w:t>Product_Unit_Price</w:t>
        <w:br/>
        <w:t>(product_id, unit_size_id)</w:t>
      </w:r>
    </w:p>
    <w:p>
      <w:pPr>
        <w:spacing w:before="180" w:after="180"/>
        <w:rPr>
          <w:rFonts w:ascii="Courier New" w:hAnsi="Courier New" w:cs="Courier New"/>
          <w:sz w:val="24"/>
          <w:szCs w:val="24"/>
          <w:rtl w:val="0"/>
        </w:rPr>
      </w:pPr>
      <w:r>
        <w:rPr>
          <w:rFonts w:ascii="Sitka Text" w:hAnsi="Sitka Text" w:cs="Sitka Text"/>
          <w:b w:val="0"/>
          <w:i w:val="0"/>
          <w:sz w:val="24"/>
          <w:szCs w:val="24"/>
        </w:rPr>
        <w:t>This ensures:</w:t>
      </w:r>
    </w:p>
    <w:p>
      <w:pPr>
        <w:numPr>
          <w:ilvl w:val="0"/>
          <w:numId w:val="36"/>
        </w:numPr>
        <w:spacing w:before="180" w:after="180"/>
        <w:rPr>
          <w:rFonts w:ascii="Courier New" w:hAnsi="Courier New" w:cs="Courier New"/>
          <w:sz w:val="24"/>
          <w:szCs w:val="24"/>
          <w:rtl w:val="0"/>
        </w:rPr>
      </w:pPr>
      <w:r>
        <w:rPr>
          <w:rFonts w:ascii="Sitka Text" w:hAnsi="Sitka Text" w:cs="Sitka Text"/>
          <w:b w:val="0"/>
          <w:i w:val="0"/>
          <w:sz w:val="24"/>
          <w:szCs w:val="24"/>
        </w:rPr>
        <w:t>No duplicate pricing</w:t>
      </w:r>
    </w:p>
    <w:p>
      <w:pPr>
        <w:numPr>
          <w:ilvl w:val="0"/>
          <w:numId w:val="36"/>
        </w:numPr>
        <w:spacing w:before="180" w:after="180"/>
        <w:rPr>
          <w:rFonts w:ascii="Courier New" w:hAnsi="Courier New" w:cs="Courier New"/>
          <w:sz w:val="24"/>
          <w:szCs w:val="24"/>
        </w:rPr>
      </w:pPr>
      <w:r>
        <w:rPr>
          <w:rFonts w:ascii="Sitka Text" w:hAnsi="Sitka Text" w:cs="Sitka Text"/>
          <w:b w:val="0"/>
          <w:i w:val="0"/>
          <w:sz w:val="24"/>
          <w:szCs w:val="24"/>
        </w:rPr>
        <w:t>Proper normalization</w:t>
      </w:r>
    </w:p>
    <w:p>
      <w:pPr>
        <w:numPr>
          <w:ilvl w:val="0"/>
          <w:numId w:val="36"/>
        </w:numPr>
        <w:spacing w:before="180" w:after="180"/>
        <w:rPr>
          <w:rFonts w:ascii="Courier New" w:hAnsi="Courier New" w:cs="Courier New"/>
          <w:sz w:val="24"/>
          <w:szCs w:val="24"/>
        </w:rPr>
      </w:pPr>
      <w:r>
        <w:rPr>
          <w:rFonts w:ascii="Sitka Text" w:hAnsi="Sitka Text" w:cs="Sitka Text"/>
          <w:b w:val="0"/>
          <w:i w:val="0"/>
          <w:sz w:val="24"/>
          <w:szCs w:val="24"/>
        </w:rPr>
        <w:t>Flexible variant management</w:t>
      </w:r>
    </w:p>
    <w:p>
      <w:pPr>
        <w:spacing w:before="240" w:after="180"/>
        <w:rPr>
          <w:rFonts w:ascii="Courier New" w:hAnsi="Courier New" w:cs="Courier New"/>
          <w:sz w:val="24"/>
          <w:szCs w:val="24"/>
          <w:rtl w:val="0"/>
        </w:rPr>
      </w:pPr>
      <w:r>
        <w:rPr>
          <w:rFonts w:ascii="Sitka Text" w:hAnsi="Sitka Text" w:cs="Sitka Text"/>
          <w:b/>
          <w:i w:val="0"/>
          <w:sz w:val="36"/>
          <w:szCs w:val="24"/>
        </w:rPr>
        <w:t>4</w:t>
      </w:r>
      <w:r>
        <w:rPr>
          <w:rFonts w:ascii="Sitka Text" w:eastAsia="Sitka Text" w:hAnsi="Sitka Text" w:cs="Sitka Text"/>
          <w:b/>
          <w:i w:val="0"/>
          <w:sz w:val="36"/>
          <w:szCs w:val="24"/>
        </w:rPr>
        <w:t>️ Product → Stock (One-to-Many)</w:t>
      </w:r>
    </w:p>
    <w:p>
      <w:pPr>
        <w:spacing w:before="180" w:after="180"/>
        <w:rPr>
          <w:rFonts w:ascii="Courier New" w:hAnsi="Courier New" w:cs="Courier New"/>
          <w:sz w:val="24"/>
          <w:szCs w:val="24"/>
          <w:rtl w:val="0"/>
        </w:rPr>
      </w:pPr>
      <w:r>
        <w:rPr>
          <w:rFonts w:ascii="Sitka Text" w:hAnsi="Sitka Text" w:cs="Sitka Text"/>
          <w:b w:val="0"/>
          <w:i w:val="0"/>
          <w:sz w:val="24"/>
          <w:szCs w:val="24"/>
        </w:rPr>
        <w:t>One product can have multiple stock batches.</w:t>
      </w:r>
    </w:p>
    <w:p>
      <w:pPr>
        <w:spacing w:before="180" w:after="180"/>
        <w:rPr>
          <w:rFonts w:ascii="Courier New" w:hAnsi="Courier New" w:cs="Courier New"/>
          <w:sz w:val="24"/>
          <w:szCs w:val="24"/>
        </w:rPr>
      </w:pPr>
      <w:r>
        <w:rPr>
          <w:rFonts w:ascii="Sitka Text" w:hAnsi="Sitka Text" w:cs="Sitka Text"/>
          <w:b w:val="0"/>
          <w:i w:val="0"/>
          <w:sz w:val="24"/>
          <w:szCs w:val="24"/>
        </w:rPr>
        <w:t>Example:</w:t>
        <w:br/>
        <w:t>Paracetamol 500mg:</w:t>
      </w:r>
    </w:p>
    <w:p>
      <w:pPr>
        <w:numPr>
          <w:ilvl w:val="0"/>
          <w:numId w:val="37"/>
        </w:numPr>
        <w:spacing w:before="180" w:after="180"/>
        <w:rPr>
          <w:rFonts w:ascii="Courier New" w:hAnsi="Courier New" w:cs="Courier New"/>
          <w:sz w:val="24"/>
          <w:szCs w:val="24"/>
          <w:rtl w:val="0"/>
        </w:rPr>
      </w:pPr>
      <w:r>
        <w:rPr>
          <w:rFonts w:ascii="Sitka Text" w:hAnsi="Sitka Text" w:cs="Sitka Text"/>
          <w:b w:val="0"/>
          <w:i w:val="0"/>
          <w:sz w:val="24"/>
          <w:szCs w:val="24"/>
        </w:rPr>
        <w:t>Batch A – Exp: 2026-01-01 – Qty: 100</w:t>
      </w:r>
    </w:p>
    <w:p>
      <w:pPr>
        <w:numPr>
          <w:ilvl w:val="0"/>
          <w:numId w:val="37"/>
        </w:numPr>
        <w:spacing w:before="180" w:after="180"/>
        <w:rPr>
          <w:rFonts w:ascii="Courier New" w:hAnsi="Courier New" w:cs="Courier New"/>
          <w:sz w:val="24"/>
          <w:szCs w:val="24"/>
        </w:rPr>
      </w:pPr>
      <w:r>
        <w:rPr>
          <w:rFonts w:ascii="Sitka Text" w:hAnsi="Sitka Text" w:cs="Sitka Text"/>
          <w:b w:val="0"/>
          <w:i w:val="0"/>
          <w:sz w:val="24"/>
          <w:szCs w:val="24"/>
        </w:rPr>
        <w:t>Batch B – Exp: 2026-03-01 – Qty: 200</w:t>
      </w:r>
    </w:p>
    <w:p>
      <w:pPr>
        <w:spacing w:before="180" w:after="180"/>
        <w:rPr>
          <w:rFonts w:ascii="Courier New" w:hAnsi="Courier New" w:cs="Courier New"/>
          <w:sz w:val="24"/>
          <w:szCs w:val="24"/>
          <w:rtl w:val="0"/>
        </w:rPr>
      </w:pPr>
      <w:r>
        <w:rPr>
          <w:rFonts w:ascii="Sitka Text" w:hAnsi="Sitka Text" w:cs="Sitka Text"/>
          <w:b w:val="0"/>
          <w:i w:val="0"/>
          <w:sz w:val="24"/>
          <w:szCs w:val="24"/>
        </w:rPr>
        <w:t>This is critical for pharmacy because:</w:t>
      </w:r>
    </w:p>
    <w:p>
      <w:pPr>
        <w:numPr>
          <w:ilvl w:val="0"/>
          <w:numId w:val="38"/>
        </w:numPr>
        <w:spacing w:before="180" w:after="180"/>
        <w:rPr>
          <w:rFonts w:ascii="Courier New" w:hAnsi="Courier New" w:cs="Courier New"/>
          <w:sz w:val="24"/>
          <w:szCs w:val="24"/>
          <w:rtl w:val="0"/>
        </w:rPr>
      </w:pPr>
      <w:r>
        <w:rPr>
          <w:rFonts w:ascii="Sitka Text" w:hAnsi="Sitka Text" w:cs="Sitka Text"/>
          <w:b w:val="0"/>
          <w:i w:val="0"/>
          <w:sz w:val="24"/>
          <w:szCs w:val="24"/>
        </w:rPr>
        <w:t>Each batch expires differently</w:t>
      </w:r>
    </w:p>
    <w:p>
      <w:pPr>
        <w:numPr>
          <w:ilvl w:val="0"/>
          <w:numId w:val="38"/>
        </w:numPr>
        <w:spacing w:before="180" w:after="180"/>
        <w:rPr>
          <w:rFonts w:ascii="Courier New" w:hAnsi="Courier New" w:cs="Courier New"/>
          <w:sz w:val="24"/>
          <w:szCs w:val="24"/>
        </w:rPr>
      </w:pPr>
      <w:r>
        <w:rPr>
          <w:rFonts w:ascii="Sitka Text" w:hAnsi="Sitka Text" w:cs="Sitka Text"/>
          <w:b w:val="0"/>
          <w:i w:val="0"/>
          <w:sz w:val="24"/>
          <w:szCs w:val="24"/>
        </w:rPr>
        <w:t>Must use FEFO (First Expire First Out)</w:t>
      </w:r>
    </w:p>
    <w:p>
      <w:pPr>
        <w:rPr>
          <w:rFonts w:ascii="Sitka Text" w:hAnsi="Courier New" w:cs="Courier New"/>
          <w:b w:val="0"/>
          <w:i w:val="0"/>
          <w:sz w:val="24"/>
          <w:szCs w:val="24"/>
          <w:rtl w:val="0"/>
        </w:rPr>
      </w:pPr>
    </w:p>
    <w:p>
      <w:pPr>
        <w:pageBreakBefore/>
        <w:spacing w:before="240" w:after="180"/>
        <w:rPr>
          <w:rFonts w:ascii="Courier New" w:hAnsi="Courier New" w:cs="Courier New"/>
          <w:sz w:val="24"/>
          <w:szCs w:val="24"/>
          <w:rtl w:val="0"/>
        </w:rPr>
      </w:pPr>
      <w:r>
        <w:rPr>
          <w:rFonts w:ascii="Sitka Text" w:hAnsi="Sitka Text" w:cs="Sitka Text"/>
          <w:b/>
          <w:i w:val="0"/>
          <w:sz w:val="36"/>
          <w:szCs w:val="24"/>
        </w:rPr>
        <w:t>5</w:t>
      </w:r>
      <w:r>
        <w:rPr>
          <w:rFonts w:ascii="Sitka Text" w:eastAsia="Sitka Text" w:hAnsi="Sitka Text" w:cs="Sitka Text"/>
          <w:b/>
          <w:i w:val="0"/>
          <w:sz w:val="36"/>
          <w:szCs w:val="24"/>
        </w:rPr>
        <w:t>️ Sale → Sale_Item (One-to-Many)</w:t>
      </w:r>
    </w:p>
    <w:p>
      <w:pPr>
        <w:spacing w:before="180" w:after="180"/>
        <w:rPr>
          <w:rFonts w:ascii="Courier New" w:hAnsi="Courier New" w:cs="Courier New"/>
          <w:sz w:val="24"/>
          <w:szCs w:val="24"/>
          <w:rtl w:val="0"/>
        </w:rPr>
      </w:pPr>
      <w:r>
        <w:rPr>
          <w:rFonts w:ascii="Sitka Text" w:hAnsi="Sitka Text" w:cs="Sitka Text"/>
          <w:b w:val="0"/>
          <w:i w:val="0"/>
          <w:sz w:val="24"/>
          <w:szCs w:val="24"/>
        </w:rPr>
        <w:t>One sale can contain multiple products.</w:t>
      </w:r>
    </w:p>
    <w:p>
      <w:pPr>
        <w:spacing w:before="180" w:after="180"/>
        <w:rPr>
          <w:rFonts w:ascii="Courier New" w:hAnsi="Courier New" w:cs="Courier New"/>
          <w:sz w:val="24"/>
          <w:szCs w:val="24"/>
        </w:rPr>
      </w:pPr>
      <w:r>
        <w:rPr>
          <w:rFonts w:ascii="Sitka Text" w:hAnsi="Sitka Text" w:cs="Sitka Text"/>
          <w:b w:val="0"/>
          <w:i w:val="0"/>
          <w:sz w:val="24"/>
          <w:szCs w:val="24"/>
        </w:rPr>
        <w:t>Example:</w:t>
      </w:r>
    </w:p>
    <w:p>
      <w:pPr>
        <w:spacing w:before="180" w:after="180"/>
        <w:rPr>
          <w:rFonts w:ascii="Courier New" w:hAnsi="Courier New" w:cs="Courier New"/>
          <w:sz w:val="24"/>
          <w:szCs w:val="24"/>
        </w:rPr>
      </w:pPr>
      <w:r>
        <w:rPr>
          <w:rFonts w:ascii="Sitka Text" w:hAnsi="Sitka Text" w:cs="Sitka Text"/>
          <w:b w:val="0"/>
          <w:i w:val="0"/>
          <w:sz w:val="24"/>
          <w:szCs w:val="24"/>
        </w:rPr>
        <w:t>Sale #101:</w:t>
      </w:r>
    </w:p>
    <w:p>
      <w:pPr>
        <w:numPr>
          <w:ilvl w:val="0"/>
          <w:numId w:val="39"/>
        </w:numPr>
        <w:spacing w:before="180" w:after="180"/>
        <w:rPr>
          <w:rFonts w:ascii="Courier New" w:hAnsi="Courier New" w:cs="Courier New"/>
          <w:sz w:val="24"/>
          <w:szCs w:val="24"/>
          <w:rtl w:val="0"/>
        </w:rPr>
      </w:pPr>
      <w:r>
        <w:rPr>
          <w:rFonts w:ascii="Sitka Text" w:hAnsi="Sitka Text" w:cs="Sitka Text"/>
          <w:b w:val="0"/>
          <w:i w:val="0"/>
          <w:sz w:val="24"/>
          <w:szCs w:val="24"/>
        </w:rPr>
        <w:t>2 Paracetamol</w:t>
      </w:r>
    </w:p>
    <w:p>
      <w:pPr>
        <w:numPr>
          <w:ilvl w:val="0"/>
          <w:numId w:val="39"/>
        </w:numPr>
        <w:spacing w:before="180" w:after="180"/>
        <w:rPr>
          <w:rFonts w:ascii="Courier New" w:hAnsi="Courier New" w:cs="Courier New"/>
          <w:sz w:val="24"/>
          <w:szCs w:val="24"/>
        </w:rPr>
      </w:pPr>
      <w:r>
        <w:rPr>
          <w:rFonts w:ascii="Sitka Text" w:hAnsi="Sitka Text" w:cs="Sitka Text"/>
          <w:b w:val="0"/>
          <w:i w:val="0"/>
          <w:sz w:val="24"/>
          <w:szCs w:val="24"/>
        </w:rPr>
        <w:t>1 Cough Syrup</w:t>
      </w:r>
    </w:p>
    <w:p>
      <w:pPr>
        <w:spacing w:before="180" w:after="180"/>
        <w:rPr>
          <w:rFonts w:ascii="Courier New" w:hAnsi="Courier New" w:cs="Courier New"/>
          <w:sz w:val="24"/>
          <w:szCs w:val="24"/>
          <w:rtl w:val="0"/>
        </w:rPr>
      </w:pPr>
      <w:r>
        <w:rPr>
          <w:rFonts w:ascii="Sitka Text" w:hAnsi="Sitka Text" w:cs="Sitka Text"/>
          <w:b w:val="0"/>
          <w:i w:val="0"/>
          <w:sz w:val="24"/>
          <w:szCs w:val="24"/>
        </w:rPr>
        <w:t>Each is stored in Sale_Item.</w:t>
      </w:r>
    </w:p>
    <w:p>
      <w:pPr>
        <w:rPr>
          <w:rFonts w:ascii="Sitka Text" w:hAnsi="Courier New" w:cs="Courier New"/>
          <w:b w:val="0"/>
          <w:i w:val="0"/>
          <w:sz w:val="24"/>
          <w:szCs w:val="24"/>
          <w:rtl w:val="0"/>
        </w:rPr>
      </w:pPr>
    </w:p>
    <w:p>
      <w:pPr>
        <w:spacing w:before="240" w:after="180"/>
        <w:rPr>
          <w:rFonts w:ascii="Courier New" w:hAnsi="Courier New" w:cs="Courier New"/>
          <w:sz w:val="24"/>
          <w:szCs w:val="24"/>
          <w:rtl w:val="0"/>
        </w:rPr>
      </w:pPr>
      <w:r>
        <w:rPr>
          <w:rFonts w:ascii="Sitka Text" w:hAnsi="Sitka Text" w:cs="Sitka Text"/>
          <w:b/>
          <w:i w:val="0"/>
          <w:sz w:val="36"/>
          <w:szCs w:val="24"/>
        </w:rPr>
        <w:t>6</w:t>
      </w:r>
      <w:r>
        <w:rPr>
          <w:rFonts w:ascii="Sitka Text" w:eastAsia="Sitka Text" w:hAnsi="Sitka Text" w:cs="Sitka Text"/>
          <w:b/>
          <w:i w:val="0"/>
          <w:sz w:val="36"/>
          <w:szCs w:val="24"/>
        </w:rPr>
        <w:t>️ Sale_Item → Stock (Many-to-One)</w:t>
      </w:r>
    </w:p>
    <w:p>
      <w:pPr>
        <w:spacing w:before="180" w:after="180"/>
        <w:rPr>
          <w:rFonts w:ascii="Courier New" w:hAnsi="Courier New" w:cs="Courier New"/>
          <w:sz w:val="24"/>
          <w:szCs w:val="24"/>
          <w:rtl w:val="0"/>
        </w:rPr>
      </w:pPr>
      <w:r>
        <w:rPr>
          <w:rFonts w:ascii="Sitka Text" w:hAnsi="Sitka Text" w:cs="Sitka Text"/>
          <w:b w:val="0"/>
          <w:i w:val="0"/>
          <w:sz w:val="24"/>
          <w:szCs w:val="24"/>
        </w:rPr>
        <w:t>Each sale item deducts from a specific stock batch.</w:t>
      </w:r>
    </w:p>
    <w:p>
      <w:pPr>
        <w:spacing w:before="180" w:after="180"/>
        <w:rPr>
          <w:rFonts w:ascii="Courier New" w:hAnsi="Courier New" w:cs="Courier New"/>
          <w:sz w:val="24"/>
          <w:szCs w:val="24"/>
        </w:rPr>
      </w:pPr>
      <w:r>
        <w:rPr>
          <w:rFonts w:ascii="Sitka Text" w:hAnsi="Sitka Text" w:cs="Sitka Text"/>
          <w:b w:val="0"/>
          <w:i w:val="0"/>
          <w:sz w:val="24"/>
          <w:szCs w:val="24"/>
        </w:rPr>
        <w:t>This ensures:</w:t>
      </w:r>
    </w:p>
    <w:p>
      <w:pPr>
        <w:numPr>
          <w:ilvl w:val="0"/>
          <w:numId w:val="40"/>
        </w:numPr>
        <w:spacing w:before="180" w:after="180"/>
        <w:rPr>
          <w:rFonts w:ascii="Courier New" w:hAnsi="Courier New" w:cs="Courier New"/>
          <w:sz w:val="24"/>
          <w:szCs w:val="24"/>
          <w:rtl w:val="0"/>
        </w:rPr>
      </w:pPr>
      <w:r>
        <w:rPr>
          <w:rFonts w:ascii="Sitka Text" w:hAnsi="Sitka Text" w:cs="Sitka Text"/>
          <w:b w:val="0"/>
          <w:i w:val="0"/>
          <w:sz w:val="24"/>
          <w:szCs w:val="24"/>
        </w:rPr>
        <w:t>Proper expiry tracking</w:t>
      </w:r>
    </w:p>
    <w:p>
      <w:pPr>
        <w:numPr>
          <w:ilvl w:val="0"/>
          <w:numId w:val="40"/>
        </w:numPr>
        <w:spacing w:before="180" w:after="180"/>
        <w:rPr>
          <w:rFonts w:ascii="Courier New" w:hAnsi="Courier New" w:cs="Courier New"/>
          <w:sz w:val="24"/>
          <w:szCs w:val="24"/>
        </w:rPr>
      </w:pPr>
      <w:r>
        <w:rPr>
          <w:rFonts w:ascii="Sitka Text" w:hAnsi="Sitka Text" w:cs="Sitka Text"/>
          <w:b w:val="0"/>
          <w:i w:val="0"/>
          <w:sz w:val="24"/>
          <w:szCs w:val="24"/>
        </w:rPr>
        <w:t>Correct inventory deduction</w:t>
      </w:r>
    </w:p>
    <w:p>
      <w:pPr>
        <w:numPr>
          <w:ilvl w:val="0"/>
          <w:numId w:val="40"/>
        </w:numPr>
        <w:spacing w:before="180" w:after="180"/>
        <w:rPr>
          <w:rFonts w:ascii="Courier New" w:hAnsi="Courier New" w:cs="Courier New"/>
          <w:sz w:val="24"/>
          <w:szCs w:val="24"/>
        </w:rPr>
      </w:pPr>
      <w:r>
        <w:rPr>
          <w:rFonts w:ascii="Sitka Text" w:hAnsi="Sitka Text" w:cs="Sitka Text"/>
          <w:b w:val="0"/>
          <w:i w:val="0"/>
          <w:sz w:val="24"/>
          <w:szCs w:val="24"/>
        </w:rPr>
        <w:t>Batch accountability</w:t>
      </w:r>
    </w:p>
    <w:p>
      <w:pPr>
        <w:rPr>
          <w:rFonts w:ascii="Sitka Text" w:hAnsi="Courier New" w:cs="Courier New"/>
          <w:b w:val="0"/>
          <w:i w:val="0"/>
          <w:sz w:val="24"/>
          <w:szCs w:val="24"/>
          <w:rtl w:val="0"/>
        </w:rPr>
      </w:pPr>
    </w:p>
    <w:p>
      <w:pPr>
        <w:spacing w:before="240" w:after="180"/>
        <w:rPr>
          <w:rFonts w:ascii="Courier New" w:hAnsi="Courier New" w:cs="Courier New"/>
          <w:sz w:val="24"/>
          <w:szCs w:val="24"/>
          <w:rtl w:val="0"/>
        </w:rPr>
      </w:pPr>
      <w:r>
        <w:rPr>
          <w:rFonts w:ascii="Sitka Text" w:hAnsi="Sitka Text" w:cs="Sitka Text"/>
          <w:b/>
          <w:i w:val="0"/>
          <w:sz w:val="36"/>
          <w:szCs w:val="24"/>
        </w:rPr>
        <w:t>7</w:t>
      </w:r>
      <w:r>
        <w:rPr>
          <w:rFonts w:ascii="Sitka Text" w:eastAsia="Sitka Text" w:hAnsi="Sitka Text" w:cs="Sitka Text"/>
          <w:b/>
          <w:i w:val="0"/>
          <w:sz w:val="36"/>
          <w:szCs w:val="24"/>
        </w:rPr>
        <w:t>️ Product ↔ Symptom (Many-to-Many)</w:t>
      </w:r>
    </w:p>
    <w:p>
      <w:pPr>
        <w:spacing w:before="180" w:after="180"/>
        <w:rPr>
          <w:rFonts w:ascii="Courier New" w:hAnsi="Courier New" w:cs="Courier New"/>
          <w:sz w:val="24"/>
          <w:szCs w:val="24"/>
          <w:rtl w:val="0"/>
        </w:rPr>
      </w:pPr>
      <w:r>
        <w:rPr>
          <w:rFonts w:ascii="Sitka Text" w:hAnsi="Sitka Text" w:cs="Sitka Text"/>
          <w:b w:val="0"/>
          <w:i w:val="0"/>
          <w:sz w:val="24"/>
          <w:szCs w:val="24"/>
        </w:rPr>
        <w:t>A product can treat multiple symptoms.</w:t>
        <w:br/>
        <w:t>A symptom can have multiple drug options.</w:t>
      </w:r>
    </w:p>
    <w:p>
      <w:pPr>
        <w:spacing w:before="180" w:after="180"/>
        <w:rPr>
          <w:rFonts w:ascii="Courier New" w:hAnsi="Courier New" w:cs="Courier New"/>
          <w:sz w:val="24"/>
          <w:szCs w:val="24"/>
        </w:rPr>
      </w:pPr>
      <w:r>
        <w:rPr>
          <w:rFonts w:ascii="Sitka Text" w:hAnsi="Sitka Text" w:cs="Sitka Text"/>
          <w:b w:val="0"/>
          <w:i w:val="0"/>
          <w:sz w:val="24"/>
          <w:szCs w:val="24"/>
        </w:rPr>
        <w:t>Example:</w:t>
        <w:br/>
        <w:t>Symptom: Fever</w:t>
        <w:br/>
        <w:t>Drugs:</w:t>
      </w:r>
    </w:p>
    <w:p>
      <w:pPr>
        <w:numPr>
          <w:ilvl w:val="0"/>
          <w:numId w:val="41"/>
        </w:numPr>
        <w:spacing w:before="180" w:after="180"/>
        <w:rPr>
          <w:rFonts w:ascii="Courier New" w:hAnsi="Courier New" w:cs="Courier New"/>
          <w:sz w:val="24"/>
          <w:szCs w:val="24"/>
          <w:rtl w:val="0"/>
        </w:rPr>
      </w:pPr>
      <w:r>
        <w:rPr>
          <w:rFonts w:ascii="Sitka Text" w:hAnsi="Sitka Text" w:cs="Sitka Text"/>
          <w:b w:val="0"/>
          <w:i w:val="0"/>
          <w:sz w:val="24"/>
          <w:szCs w:val="24"/>
        </w:rPr>
        <w:t>Paracetamol</w:t>
      </w:r>
    </w:p>
    <w:p>
      <w:pPr>
        <w:numPr>
          <w:ilvl w:val="0"/>
          <w:numId w:val="41"/>
        </w:numPr>
        <w:spacing w:before="180" w:after="180"/>
        <w:rPr>
          <w:rFonts w:ascii="Courier New" w:hAnsi="Courier New" w:cs="Courier New"/>
          <w:sz w:val="24"/>
          <w:szCs w:val="24"/>
        </w:rPr>
      </w:pPr>
      <w:r>
        <w:rPr>
          <w:rFonts w:ascii="Sitka Text" w:hAnsi="Sitka Text" w:cs="Sitka Text"/>
          <w:b w:val="0"/>
          <w:i w:val="0"/>
          <w:sz w:val="24"/>
          <w:szCs w:val="24"/>
        </w:rPr>
        <w:t>Ibuprofen</w:t>
      </w:r>
    </w:p>
    <w:p>
      <w:pPr>
        <w:spacing w:before="180" w:after="180"/>
        <w:rPr>
          <w:rFonts w:ascii="Courier New" w:hAnsi="Courier New" w:cs="Courier New"/>
          <w:sz w:val="24"/>
          <w:szCs w:val="24"/>
          <w:rtl w:val="0"/>
        </w:rPr>
      </w:pPr>
      <w:r>
        <w:rPr>
          <w:rFonts w:ascii="Sitka Text" w:hAnsi="Sitka Text" w:cs="Sitka Text"/>
          <w:b w:val="0"/>
          <w:i w:val="0"/>
          <w:sz w:val="24"/>
          <w:szCs w:val="24"/>
        </w:rPr>
        <w:t>This supports:</w:t>
      </w:r>
    </w:p>
    <w:p>
      <w:pPr>
        <w:spacing w:before="180" w:after="180"/>
        <w:rPr>
          <w:rFonts w:ascii="Courier New" w:hAnsi="Courier New" w:cs="Courier New"/>
          <w:sz w:val="24"/>
          <w:szCs w:val="24"/>
        </w:rPr>
      </w:pPr>
      <w:r>
        <w:rPr>
          <w:rFonts w:ascii="Sitka Text" w:eastAsia="Sitka Text" w:hAnsi="Sitka Text" w:cs="Sitka Text"/>
          <w:b w:val="0"/>
          <w:i w:val="0"/>
          <w:sz w:val="24"/>
          <w:szCs w:val="24"/>
        </w:rPr>
        <w:t>✔ Search drug by symptom</w:t>
        <w:br/>
        <w:t>✔ Suggest alternatives</w:t>
      </w:r>
    </w:p>
    <w:p>
      <w:pPr>
        <w:spacing w:before="270" w:after="180"/>
        <w:rPr>
          <w:rFonts w:ascii="Courier New" w:hAnsi="Courier New" w:cs="Courier New"/>
          <w:sz w:val="24"/>
          <w:szCs w:val="24"/>
          <w:rtl w:val="0"/>
        </w:rPr>
      </w:pPr>
      <w:r>
        <w:rPr>
          <w:rFonts w:ascii="Sitka Text" w:hAnsi="Sitka Text" w:cs="Sitka Text"/>
          <w:b/>
          <w:i w:val="0"/>
          <w:sz w:val="48"/>
          <w:szCs w:val="24"/>
        </w:rPr>
        <w:t>WHY THIS DESIGN</w:t>
      </w:r>
    </w:p>
    <w:p>
      <w:pPr>
        <w:spacing w:before="180" w:after="180"/>
        <w:rPr>
          <w:rFonts w:ascii="Courier New" w:hAnsi="Courier New" w:cs="Courier New"/>
          <w:sz w:val="24"/>
          <w:szCs w:val="24"/>
          <w:rtl w:val="0"/>
        </w:rPr>
      </w:pPr>
      <w:r>
        <w:rPr>
          <w:rFonts w:ascii="Sitka Text" w:hAnsi="Sitka Text" w:cs="Sitka Text"/>
          <w:b w:val="0"/>
          <w:i w:val="0"/>
          <w:sz w:val="24"/>
          <w:szCs w:val="24"/>
        </w:rPr>
        <w:t>This schema satisfies:</w:t>
      </w:r>
    </w:p>
    <w:p>
      <w:pPr>
        <w:spacing w:before="210" w:after="180"/>
        <w:rPr>
          <w:rFonts w:ascii="Courier New" w:hAnsi="Courier New" w:cs="Courier New"/>
          <w:sz w:val="24"/>
          <w:szCs w:val="24"/>
          <w:rtl w:val="0"/>
        </w:rPr>
      </w:pPr>
      <w:r>
        <w:rPr>
          <w:rFonts w:ascii="Sitka Text" w:hAnsi="Sitka Text" w:cs="Sitka Text"/>
          <w:b/>
          <w:i w:val="0"/>
          <w:sz w:val="28"/>
          <w:szCs w:val="24"/>
        </w:rPr>
        <w:t>Normalization (3NF)</w:t>
      </w:r>
    </w:p>
    <w:p>
      <w:pPr>
        <w:numPr>
          <w:ilvl w:val="0"/>
          <w:numId w:val="42"/>
        </w:numPr>
        <w:spacing w:before="180" w:after="180"/>
        <w:rPr>
          <w:rFonts w:ascii="Courier New" w:hAnsi="Courier New" w:cs="Courier New"/>
          <w:sz w:val="24"/>
          <w:szCs w:val="24"/>
          <w:rtl w:val="0"/>
        </w:rPr>
      </w:pPr>
      <w:r>
        <w:rPr>
          <w:rFonts w:ascii="Sitka Text" w:hAnsi="Sitka Text" w:cs="Sitka Text"/>
          <w:b w:val="0"/>
          <w:i w:val="0"/>
          <w:sz w:val="24"/>
          <w:szCs w:val="24"/>
        </w:rPr>
        <w:t>No repeating groups</w:t>
      </w:r>
    </w:p>
    <w:p>
      <w:pPr>
        <w:numPr>
          <w:ilvl w:val="0"/>
          <w:numId w:val="42"/>
        </w:numPr>
        <w:spacing w:before="180" w:after="180"/>
        <w:rPr>
          <w:rFonts w:ascii="Courier New" w:hAnsi="Courier New" w:cs="Courier New"/>
          <w:sz w:val="24"/>
          <w:szCs w:val="24"/>
        </w:rPr>
      </w:pPr>
      <w:r>
        <w:rPr>
          <w:rFonts w:ascii="Sitka Text" w:hAnsi="Sitka Text" w:cs="Sitka Text"/>
          <w:b w:val="0"/>
          <w:i w:val="0"/>
          <w:sz w:val="24"/>
          <w:szCs w:val="24"/>
        </w:rPr>
        <w:t>No redundant data</w:t>
      </w:r>
    </w:p>
    <w:p>
      <w:pPr>
        <w:numPr>
          <w:ilvl w:val="0"/>
          <w:numId w:val="42"/>
        </w:numPr>
        <w:spacing w:before="180" w:after="180"/>
        <w:rPr>
          <w:rFonts w:ascii="Courier New" w:hAnsi="Courier New" w:cs="Courier New"/>
          <w:sz w:val="24"/>
          <w:szCs w:val="24"/>
        </w:rPr>
      </w:pPr>
      <w:r>
        <w:rPr>
          <w:rFonts w:ascii="Sitka Text" w:hAnsi="Sitka Text" w:cs="Sitka Text"/>
          <w:b w:val="0"/>
          <w:i w:val="0"/>
          <w:sz w:val="24"/>
          <w:szCs w:val="24"/>
        </w:rPr>
        <w:t>Proper foreign key usage</w:t>
      </w:r>
    </w:p>
    <w:p>
      <w:pPr>
        <w:spacing w:before="210" w:after="180"/>
        <w:rPr>
          <w:rFonts w:ascii="Courier New" w:hAnsi="Courier New" w:cs="Courier New"/>
          <w:sz w:val="24"/>
          <w:szCs w:val="24"/>
          <w:rtl w:val="0"/>
        </w:rPr>
      </w:pPr>
      <w:r>
        <w:rPr>
          <w:rFonts w:ascii="Sitka Text" w:hAnsi="Sitka Text" w:cs="Sitka Text"/>
          <w:b/>
          <w:i w:val="0"/>
          <w:sz w:val="28"/>
          <w:szCs w:val="24"/>
        </w:rPr>
        <w:t>Real Pharmacy Requirements</w:t>
      </w:r>
    </w:p>
    <w:p>
      <w:pPr>
        <w:numPr>
          <w:ilvl w:val="0"/>
          <w:numId w:val="43"/>
        </w:numPr>
        <w:spacing w:before="180" w:after="180"/>
        <w:rPr>
          <w:rFonts w:ascii="Courier New" w:hAnsi="Courier New" w:cs="Courier New"/>
          <w:sz w:val="24"/>
          <w:szCs w:val="24"/>
          <w:rtl w:val="0"/>
        </w:rPr>
      </w:pPr>
      <w:r>
        <w:rPr>
          <w:rFonts w:ascii="Sitka Text" w:hAnsi="Sitka Text" w:cs="Sitka Text"/>
          <w:b w:val="0"/>
          <w:i w:val="0"/>
          <w:sz w:val="24"/>
          <w:szCs w:val="24"/>
        </w:rPr>
        <w:t>Batch tracking</w:t>
      </w:r>
    </w:p>
    <w:p>
      <w:pPr>
        <w:numPr>
          <w:ilvl w:val="0"/>
          <w:numId w:val="43"/>
        </w:numPr>
        <w:spacing w:before="180" w:after="180"/>
        <w:rPr>
          <w:rFonts w:ascii="Courier New" w:hAnsi="Courier New" w:cs="Courier New"/>
          <w:sz w:val="24"/>
          <w:szCs w:val="24"/>
        </w:rPr>
      </w:pPr>
      <w:r>
        <w:rPr>
          <w:rFonts w:ascii="Sitka Text" w:hAnsi="Sitka Text" w:cs="Sitka Text"/>
          <w:b w:val="0"/>
          <w:i w:val="0"/>
          <w:sz w:val="24"/>
          <w:szCs w:val="24"/>
        </w:rPr>
        <w:t>Expiry monitoring</w:t>
      </w:r>
    </w:p>
    <w:p>
      <w:pPr>
        <w:numPr>
          <w:ilvl w:val="0"/>
          <w:numId w:val="43"/>
        </w:numPr>
        <w:spacing w:before="180" w:after="180"/>
        <w:rPr>
          <w:rFonts w:ascii="Courier New" w:hAnsi="Courier New" w:cs="Courier New"/>
          <w:sz w:val="24"/>
          <w:szCs w:val="24"/>
        </w:rPr>
      </w:pPr>
      <w:r>
        <w:rPr>
          <w:rFonts w:ascii="Sitka Text" w:hAnsi="Sitka Text" w:cs="Sitka Text"/>
          <w:b w:val="0"/>
          <w:i w:val="0"/>
          <w:sz w:val="24"/>
          <w:szCs w:val="24"/>
        </w:rPr>
        <w:t>Supplier tracking</w:t>
      </w:r>
    </w:p>
    <w:p>
      <w:pPr>
        <w:numPr>
          <w:ilvl w:val="0"/>
          <w:numId w:val="43"/>
        </w:numPr>
        <w:spacing w:before="180" w:after="180"/>
        <w:rPr>
          <w:rFonts w:ascii="Courier New" w:hAnsi="Courier New" w:cs="Courier New"/>
          <w:sz w:val="24"/>
          <w:szCs w:val="24"/>
        </w:rPr>
      </w:pPr>
      <w:r>
        <w:rPr>
          <w:rFonts w:ascii="Sitka Text" w:hAnsi="Sitka Text" w:cs="Sitka Text"/>
          <w:b w:val="0"/>
          <w:i w:val="0"/>
          <w:sz w:val="24"/>
          <w:szCs w:val="24"/>
        </w:rPr>
        <w:t>Symptom lookup</w:t>
      </w:r>
    </w:p>
    <w:p>
      <w:pPr>
        <w:numPr>
          <w:ilvl w:val="0"/>
          <w:numId w:val="43"/>
        </w:numPr>
        <w:spacing w:before="180" w:after="180"/>
        <w:rPr>
          <w:rFonts w:ascii="Courier New" w:hAnsi="Courier New" w:cs="Courier New"/>
          <w:sz w:val="24"/>
          <w:szCs w:val="24"/>
        </w:rPr>
      </w:pPr>
      <w:r>
        <w:rPr>
          <w:rFonts w:ascii="Sitka Text" w:hAnsi="Sitka Text" w:cs="Sitka Text"/>
          <w:b w:val="0"/>
          <w:i w:val="0"/>
          <w:sz w:val="24"/>
          <w:szCs w:val="24"/>
        </w:rPr>
        <w:t>Variant pricing</w:t>
      </w:r>
    </w:p>
    <w:p>
      <w:pPr>
        <w:numPr>
          <w:ilvl w:val="0"/>
          <w:numId w:val="43"/>
        </w:numPr>
        <w:spacing w:before="180" w:after="180"/>
        <w:rPr>
          <w:rFonts w:ascii="Courier New" w:hAnsi="Courier New" w:cs="Courier New"/>
          <w:sz w:val="24"/>
          <w:szCs w:val="24"/>
        </w:rPr>
      </w:pPr>
      <w:r>
        <w:rPr>
          <w:rFonts w:ascii="Sitka Text" w:hAnsi="Sitka Text" w:cs="Sitka Text"/>
          <w:b w:val="0"/>
          <w:i w:val="0"/>
          <w:sz w:val="24"/>
          <w:szCs w:val="24"/>
        </w:rPr>
        <w:t>Multi-user tracking</w:t>
      </w:r>
    </w:p>
    <w:p>
      <w:pPr>
        <w:spacing w:before="210" w:after="180"/>
        <w:rPr>
          <w:rFonts w:ascii="Courier New" w:hAnsi="Courier New" w:cs="Courier New"/>
          <w:sz w:val="24"/>
          <w:szCs w:val="24"/>
          <w:rtl w:val="0"/>
        </w:rPr>
      </w:pPr>
      <w:r>
        <w:rPr>
          <w:rFonts w:ascii="Sitka Text" w:hAnsi="Sitka Text" w:cs="Sitka Text"/>
          <w:b/>
          <w:i w:val="0"/>
          <w:sz w:val="28"/>
          <w:szCs w:val="24"/>
        </w:rPr>
        <w:t>Security</w:t>
      </w:r>
    </w:p>
    <w:p>
      <w:pPr>
        <w:numPr>
          <w:ilvl w:val="0"/>
          <w:numId w:val="44"/>
        </w:numPr>
        <w:spacing w:before="180" w:after="180"/>
        <w:rPr>
          <w:rFonts w:ascii="Courier New" w:hAnsi="Courier New" w:cs="Courier New"/>
          <w:sz w:val="24"/>
          <w:szCs w:val="24"/>
          <w:rtl w:val="0"/>
        </w:rPr>
      </w:pPr>
      <w:r>
        <w:rPr>
          <w:rFonts w:ascii="Sitka Text" w:hAnsi="Sitka Text" w:cs="Sitka Text"/>
          <w:b w:val="0"/>
          <w:i w:val="0"/>
          <w:sz w:val="24"/>
          <w:szCs w:val="24"/>
        </w:rPr>
        <w:t>Role-based system</w:t>
      </w:r>
    </w:p>
    <w:p>
      <w:pPr>
        <w:numPr>
          <w:ilvl w:val="0"/>
          <w:numId w:val="44"/>
        </w:numPr>
        <w:spacing w:before="180" w:after="180"/>
        <w:rPr>
          <w:rFonts w:ascii="Courier New" w:hAnsi="Courier New" w:cs="Courier New"/>
          <w:sz w:val="24"/>
          <w:szCs w:val="24"/>
        </w:rPr>
      </w:pPr>
      <w:r>
        <w:rPr>
          <w:rFonts w:ascii="Sitka Text" w:hAnsi="Sitka Text" w:cs="Sitka Text"/>
          <w:b w:val="0"/>
          <w:i w:val="0"/>
          <w:sz w:val="24"/>
          <w:szCs w:val="24"/>
        </w:rPr>
        <w:t>User-based sale tracking</w:t>
      </w:r>
    </w:p>
    <w:p>
      <w:pPr>
        <w:numPr>
          <w:ilvl w:val="0"/>
          <w:numId w:val="44"/>
        </w:num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Password hashing</w:t>
      </w:r>
      <w:bookmarkStart w:id="16" w:name="Data_flow"/>
    </w:p>
    <w:p>
      <w:pPr>
        <w:numPr>
          <w:ilvl w:val="0"/>
          <w:numId w:val="44"/>
        </w:num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Data flow</w:t>
      </w:r>
      <w:bookmarkEnd w:id="16"/>
    </w:p>
    <w:p>
      <w:pPr>
        <w:spacing w:before="270" w:after="180"/>
        <w:rPr>
          <w:rFonts w:ascii="Courier New" w:hAnsi="Courier New" w:cs="Courier New"/>
          <w:sz w:val="24"/>
          <w:szCs w:val="24"/>
          <w:rtl w:val="0"/>
        </w:rPr>
      </w:pPr>
      <w:r>
        <w:rPr>
          <w:rFonts w:ascii="Sitka Text" w:hAnsi="Sitka Text" w:cs="Sitka Text"/>
          <w:b/>
          <w:i w:val="0"/>
          <w:sz w:val="48"/>
          <w:szCs w:val="24"/>
        </w:rPr>
        <w:t>DATA FLOW: WHAT HAPPENS DURING A SALE</w:t>
      </w:r>
    </w:p>
    <w:p>
      <w:pPr>
        <w:spacing w:before="180" w:after="180"/>
        <w:rPr>
          <w:rFonts w:ascii="Courier New" w:hAnsi="Courier New" w:cs="Courier New"/>
          <w:sz w:val="24"/>
          <w:szCs w:val="24"/>
          <w:rtl w:val="0"/>
        </w:rPr>
      </w:pPr>
      <w:r>
        <w:rPr>
          <w:rFonts w:ascii="Sitka Text" w:hAnsi="Sitka Text" w:cs="Sitka Text"/>
          <w:b w:val="0"/>
          <w:i w:val="0"/>
          <w:sz w:val="24"/>
          <w:szCs w:val="24"/>
        </w:rPr>
        <w:t>Let</w:t>
      </w:r>
      <w:r>
        <w:rPr>
          <w:rFonts w:ascii="Sitka Text" w:eastAsia="Sitka Text" w:hAnsi="Sitka Text" w:cs="Sitka Text"/>
          <w:b w:val="0"/>
          <w:i w:val="0"/>
          <w:sz w:val="24"/>
          <w:szCs w:val="24"/>
        </w:rPr>
        <w:t>’s simulate:</w:t>
      </w:r>
    </w:p>
    <w:p>
      <w:pPr>
        <w:spacing w:before="180" w:after="180"/>
        <w:rPr>
          <w:rFonts w:ascii="Courier New" w:hAnsi="Courier New" w:cs="Courier New"/>
          <w:sz w:val="24"/>
          <w:szCs w:val="24"/>
        </w:rPr>
      </w:pPr>
      <w:r>
        <w:rPr>
          <w:rFonts w:ascii="Sitka Text" w:hAnsi="Sitka Text" w:cs="Sitka Text"/>
          <w:b w:val="0"/>
          <w:i w:val="0"/>
          <w:sz w:val="24"/>
          <w:szCs w:val="24"/>
        </w:rPr>
        <w:t>Customer wants Paracetamol 500mg.</w:t>
      </w:r>
    </w:p>
    <w:p>
      <w:pPr>
        <w:rPr>
          <w:rFonts w:ascii="Sitka Text" w:hAnsi="Courier New" w:cs="Courier New"/>
          <w:b w:val="0"/>
          <w:i w:val="0"/>
          <w:sz w:val="24"/>
          <w:szCs w:val="24"/>
          <w:rtl w:val="0"/>
        </w:rPr>
      </w:pPr>
    </w:p>
    <w:p>
      <w:pPr>
        <w:spacing w:before="210" w:after="180"/>
        <w:rPr>
          <w:rFonts w:ascii="Courier New" w:hAnsi="Courier New" w:cs="Courier New"/>
          <w:sz w:val="24"/>
          <w:szCs w:val="24"/>
          <w:rtl w:val="0"/>
        </w:rPr>
      </w:pPr>
      <w:r>
        <w:rPr>
          <w:rFonts w:ascii="Sitka Text" w:hAnsi="Sitka Text" w:cs="Sitka Text"/>
          <w:b/>
          <w:i w:val="0"/>
          <w:sz w:val="28"/>
          <w:szCs w:val="24"/>
        </w:rPr>
        <w:t>Step 1: User logs in</w:t>
      </w:r>
    </w:p>
    <w:p>
      <w:pPr>
        <w:spacing w:before="180" w:after="180"/>
        <w:rPr>
          <w:rFonts w:ascii="Courier New" w:hAnsi="Courier New" w:cs="Courier New"/>
          <w:sz w:val="24"/>
          <w:szCs w:val="24"/>
          <w:rtl w:val="0"/>
        </w:rPr>
      </w:pPr>
      <w:r>
        <w:rPr>
          <w:rFonts w:ascii="Sitka Text" w:hAnsi="Sitka Text" w:cs="Sitka Text"/>
          <w:b w:val="0"/>
          <w:i w:val="0"/>
          <w:sz w:val="24"/>
          <w:szCs w:val="24"/>
        </w:rPr>
        <w:tab/>
        <w:t xml:space="preserve">User </w:t>
      </w:r>
      <w:r>
        <w:rPr>
          <w:rFonts w:ascii="Sitka Text" w:eastAsia="Sitka Text" w:hAnsi="Sitka Text" w:cs="Sitka Text"/>
          <w:b w:val="0"/>
          <w:i w:val="0"/>
          <w:sz w:val="24"/>
          <w:szCs w:val="24"/>
        </w:rPr>
        <w:t>→ verified from USER table.</w:t>
      </w:r>
    </w:p>
    <w:p>
      <w:pPr>
        <w:spacing w:before="210" w:after="180"/>
        <w:rPr>
          <w:rFonts w:ascii="Courier New" w:hAnsi="Courier New" w:cs="Courier New"/>
          <w:sz w:val="24"/>
          <w:szCs w:val="24"/>
          <w:rtl w:val="0"/>
        </w:rPr>
      </w:pPr>
      <w:r>
        <w:rPr>
          <w:rFonts w:ascii="Sitka Text" w:hAnsi="Sitka Text" w:cs="Sitka Text"/>
          <w:b/>
          <w:i w:val="0"/>
          <w:sz w:val="28"/>
          <w:szCs w:val="24"/>
        </w:rPr>
        <w:t>Step 2: Search product</w:t>
      </w:r>
    </w:p>
    <w:p>
      <w:pPr>
        <w:spacing w:before="180" w:after="180"/>
        <w:rPr>
          <w:rFonts w:ascii="Courier New" w:hAnsi="Courier New" w:cs="Courier New"/>
          <w:sz w:val="24"/>
          <w:szCs w:val="24"/>
          <w:rtl w:val="0"/>
        </w:rPr>
      </w:pPr>
      <w:r>
        <w:rPr>
          <w:rFonts w:ascii="Sitka Text" w:hAnsi="Sitka Text" w:cs="Sitka Text"/>
          <w:b w:val="0"/>
          <w:i w:val="0"/>
          <w:sz w:val="24"/>
          <w:szCs w:val="24"/>
        </w:rPr>
        <w:tab/>
        <w:t>System checks:</w:t>
      </w:r>
    </w:p>
    <w:p>
      <w:pPr>
        <w:spacing w:before="180" w:after="180"/>
        <w:rPr>
          <w:rFonts w:ascii="Courier New" w:hAnsi="Courier New" w:cs="Courier New"/>
          <w:sz w:val="24"/>
          <w:szCs w:val="24"/>
        </w:rPr>
      </w:pPr>
      <w:r>
        <w:rPr>
          <w:rFonts w:ascii="Sitka Text" w:hAnsi="Sitka Text" w:cs="Sitka Text"/>
          <w:b w:val="0"/>
          <w:i w:val="0"/>
          <w:sz w:val="24"/>
          <w:szCs w:val="24"/>
        </w:rPr>
        <w:tab/>
        <w:t>Product</w:t>
        <w:br/>
        <w:tab/>
        <w:t>Product_Unit_Price</w:t>
        <w:br/>
        <w:tab/>
        <w:t>Stock (only non-expired stock)</w:t>
      </w:r>
    </w:p>
    <w:p>
      <w:pPr>
        <w:spacing w:before="210" w:after="180"/>
        <w:rPr>
          <w:rFonts w:ascii="Courier New" w:hAnsi="Courier New" w:cs="Courier New"/>
          <w:sz w:val="24"/>
          <w:szCs w:val="24"/>
          <w:rtl w:val="0"/>
        </w:rPr>
      </w:pPr>
      <w:r>
        <w:rPr>
          <w:rFonts w:ascii="Sitka Text" w:hAnsi="Sitka Text" w:cs="Sitka Text"/>
          <w:b/>
          <w:i w:val="0"/>
          <w:sz w:val="28"/>
          <w:szCs w:val="24"/>
        </w:rPr>
        <w:t>Step 3: Create Sale</w:t>
      </w:r>
    </w:p>
    <w:p>
      <w:pPr>
        <w:spacing w:before="180" w:after="180"/>
        <w:rPr>
          <w:rFonts w:ascii="Courier New" w:hAnsi="Courier New" w:cs="Courier New"/>
          <w:sz w:val="24"/>
          <w:szCs w:val="24"/>
          <w:rtl w:val="0"/>
        </w:rPr>
      </w:pPr>
      <w:r>
        <w:rPr>
          <w:rFonts w:ascii="Sitka Text" w:hAnsi="Sitka Text" w:cs="Sitka Text"/>
          <w:b w:val="0"/>
          <w:i w:val="0"/>
          <w:sz w:val="24"/>
          <w:szCs w:val="24"/>
        </w:rPr>
        <w:tab/>
        <w:t>Insert into:</w:t>
      </w:r>
    </w:p>
    <w:p>
      <w:pPr>
        <w:rPr>
          <w:rFonts w:ascii="Courier New" w:hAnsi="Courier New" w:cs="Courier New"/>
          <w:sz w:val="24"/>
          <w:szCs w:val="24"/>
          <w:rtl w:val="0"/>
        </w:rPr>
      </w:pPr>
      <w:r>
        <w:rPr>
          <w:rFonts w:ascii="Courier New" w:hAnsi="Courier New" w:cs="Courier New"/>
          <w:b w:val="0"/>
          <w:i w:val="0"/>
          <w:sz w:val="24"/>
          <w:szCs w:val="24"/>
        </w:rPr>
        <w:tab/>
        <w:t>SALE</w:t>
      </w:r>
    </w:p>
    <w:p>
      <w:pPr>
        <w:spacing w:before="210" w:after="180"/>
        <w:rPr>
          <w:rFonts w:ascii="Courier New" w:hAnsi="Courier New" w:cs="Courier New"/>
          <w:sz w:val="24"/>
          <w:szCs w:val="24"/>
          <w:rtl w:val="0"/>
        </w:rPr>
      </w:pPr>
      <w:r>
        <w:rPr>
          <w:rFonts w:ascii="Sitka Text" w:hAnsi="Sitka Text" w:cs="Sitka Text"/>
          <w:b/>
          <w:i w:val="0"/>
          <w:sz w:val="28"/>
          <w:szCs w:val="24"/>
        </w:rPr>
        <w:t>Step 4: Add Sale Item</w:t>
      </w:r>
    </w:p>
    <w:p>
      <w:pPr>
        <w:spacing w:before="180" w:after="180"/>
        <w:rPr>
          <w:rFonts w:ascii="Courier New" w:hAnsi="Courier New" w:cs="Courier New"/>
          <w:sz w:val="24"/>
          <w:szCs w:val="24"/>
          <w:rtl w:val="0"/>
        </w:rPr>
      </w:pPr>
      <w:r>
        <w:rPr>
          <w:rFonts w:ascii="Sitka Text" w:hAnsi="Sitka Text" w:cs="Sitka Text"/>
          <w:b w:val="0"/>
          <w:i w:val="0"/>
          <w:sz w:val="24"/>
          <w:szCs w:val="24"/>
        </w:rPr>
        <w:tab/>
        <w:t>Insert into:</w:t>
      </w:r>
    </w:p>
    <w:p>
      <w:pPr>
        <w:rPr>
          <w:rFonts w:ascii="Courier New" w:hAnsi="Courier New" w:cs="Courier New"/>
          <w:sz w:val="24"/>
          <w:szCs w:val="24"/>
          <w:rtl w:val="0"/>
        </w:rPr>
      </w:pPr>
      <w:r>
        <w:rPr>
          <w:rFonts w:ascii="Courier New" w:hAnsi="Courier New" w:cs="Courier New"/>
          <w:b w:val="0"/>
          <w:i w:val="0"/>
          <w:sz w:val="24"/>
          <w:szCs w:val="24"/>
        </w:rPr>
        <w:tab/>
        <w:t>SALE_ITEM</w:t>
      </w:r>
    </w:p>
    <w:p>
      <w:pPr>
        <w:spacing w:before="180" w:after="180"/>
        <w:rPr>
          <w:rFonts w:ascii="Courier New" w:hAnsi="Courier New" w:cs="Courier New"/>
          <w:sz w:val="24"/>
          <w:szCs w:val="24"/>
          <w:rtl w:val="0"/>
        </w:rPr>
      </w:pPr>
      <w:r>
        <w:rPr>
          <w:rFonts w:ascii="Sitka Text" w:hAnsi="Sitka Text" w:cs="Sitka Text"/>
          <w:b w:val="0"/>
          <w:i w:val="0"/>
          <w:sz w:val="24"/>
          <w:szCs w:val="24"/>
        </w:rPr>
        <w:tab/>
        <w:t>Using:</w:t>
      </w:r>
    </w:p>
    <w:p>
      <w:pPr>
        <w:numPr>
          <w:ilvl w:val="1"/>
          <w:numId w:val="45"/>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Stock_id</w:t>
      </w:r>
    </w:p>
    <w:p>
      <w:pPr>
        <w:numPr>
          <w:ilvl w:val="1"/>
          <w:numId w:val="45"/>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quantity_sold</w:t>
      </w:r>
    </w:p>
    <w:p>
      <w:pPr>
        <w:numPr>
          <w:ilvl w:val="1"/>
          <w:numId w:val="45"/>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price_at_sale</w:t>
      </w:r>
    </w:p>
    <w:p>
      <w:pPr>
        <w:spacing w:before="210" w:after="180"/>
        <w:rPr>
          <w:rFonts w:ascii="Courier New" w:hAnsi="Courier New" w:cs="Courier New"/>
          <w:sz w:val="24"/>
          <w:szCs w:val="24"/>
          <w:rtl w:val="0"/>
        </w:rPr>
      </w:pPr>
      <w:r>
        <w:rPr>
          <w:rFonts w:ascii="Sitka Text" w:hAnsi="Sitka Text" w:cs="Sitka Text"/>
          <w:b/>
          <w:i w:val="0"/>
          <w:sz w:val="28"/>
          <w:szCs w:val="24"/>
        </w:rPr>
        <w:t>Step 5: Deduct Stock</w:t>
      </w:r>
    </w:p>
    <w:p>
      <w:pPr>
        <w:spacing w:before="180" w:after="180"/>
        <w:rPr>
          <w:rFonts w:ascii="Courier New" w:hAnsi="Courier New" w:cs="Courier New"/>
          <w:sz w:val="24"/>
          <w:szCs w:val="24"/>
          <w:rtl w:val="0"/>
        </w:rPr>
      </w:pPr>
      <w:r>
        <w:rPr>
          <w:rFonts w:ascii="Sitka Text" w:hAnsi="Sitka Text" w:cs="Sitka Text"/>
          <w:b w:val="0"/>
          <w:i w:val="0"/>
          <w:sz w:val="24"/>
          <w:szCs w:val="24"/>
        </w:rPr>
        <w:tab/>
        <w:t>Update:</w:t>
      </w:r>
    </w:p>
    <w:p>
      <w:pPr>
        <w:rPr>
          <w:rFonts w:ascii="Courier New" w:hAnsi="Courier New" w:cs="Courier New"/>
          <w:sz w:val="24"/>
          <w:szCs w:val="24"/>
          <w:rtl w:val="0"/>
        </w:rPr>
      </w:pPr>
      <w:r>
        <w:rPr>
          <w:rFonts w:ascii="Courier New" w:hAnsi="Courier New" w:cs="Courier New"/>
          <w:b w:val="0"/>
          <w:i w:val="0"/>
          <w:sz w:val="24"/>
          <w:szCs w:val="24"/>
        </w:rPr>
        <w:tab/>
        <w:t>STOCK.quantity = quantity - quantity_sold</w:t>
      </w:r>
    </w:p>
    <w:p>
      <w:pPr>
        <w:spacing w:before="210" w:after="180"/>
        <w:rPr>
          <w:rFonts w:ascii="Courier New" w:hAnsi="Courier New" w:cs="Courier New"/>
          <w:sz w:val="24"/>
          <w:szCs w:val="24"/>
          <w:rtl w:val="0"/>
        </w:rPr>
      </w:pPr>
      <w:r>
        <w:rPr>
          <w:rFonts w:ascii="Sitka Text" w:hAnsi="Sitka Text" w:cs="Sitka Text"/>
          <w:b/>
          <w:i w:val="0"/>
          <w:sz w:val="28"/>
          <w:szCs w:val="24"/>
        </w:rPr>
        <w:t>Step 6: Update Sale Total</w:t>
      </w:r>
    </w:p>
    <w:p>
      <w:pPr>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Courier New" w:hAnsi="Courier New" w:cs="Courier New"/>
          <w:b w:val="0"/>
          <w:i w:val="0"/>
          <w:sz w:val="24"/>
          <w:szCs w:val="24"/>
        </w:rPr>
        <w:tab/>
        <w:t>SALE.total_amount = SUM(subtotal)</w:t>
      </w:r>
      <w:bookmarkStart w:id="17" w:name="Diagram_1"/>
    </w:p>
    <w:p>
      <w:pPr>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Diagram 1</w:t>
      </w:r>
      <w:bookmarkEnd w:id="17"/>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tl w:val="0"/>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Customer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Wants Paracetamol|</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v</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Step 1: Login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Verify user from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USER table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v</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Step 2: Search Product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Check PRODUCT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Check PRODUCT_UNIT_PRICE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Check STOCK (non-expired)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v</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Step 3: Create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SALE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Insert into SALE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v</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Step 4: Add Sale Item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Insert into SALE_ITEM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 stock_id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 quantity_sold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 price_at_sale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v</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Step 5: Deduct Stock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Update STOCK.quantity =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quantity - quantity_sold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xml:space="preserve">          v</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Step 6: Update Sale Total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SALE.total_amount =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r>
        <w:rPr>
          <w:rFonts w:ascii="Sitka Text" w:hAnsi="Sitka Text" w:cs="Sitka Text"/>
          <w:b w:val="0"/>
          <w:i w:val="0"/>
          <w:sz w:val="20"/>
          <w:szCs w:val="24"/>
        </w:rPr>
        <w:t>| SUM(subtotal)               |</w:t>
      </w:r>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0"/>
          <w:szCs w:val="24"/>
        </w:rPr>
        <w:t>+-----------------------------+</w:t>
      </w:r>
      <w:bookmarkStart w:id="18" w:name="Diagram_2"/>
    </w:p>
    <w:p>
      <w:pPr>
        <w:tabs>
          <w:tab w:val="left" w:pos="0"/>
          <w:tab w:val="left" w:pos="360"/>
          <w:tab w:val="left" w:pos="720"/>
          <w:tab w:val="left" w:pos="1080"/>
          <w:tab w:val="left" w:pos="1440"/>
          <w:tab w:val="left" w:pos="1800"/>
          <w:tab w:val="left" w:pos="2160"/>
          <w:tab w:val="left" w:pos="2880"/>
          <w:tab w:val="left" w:pos="3600"/>
          <w:tab w:val="left" w:pos="4320"/>
        </w:tabs>
        <w:spacing w:line="192" w:lineRule="auto"/>
        <w:ind w:firstLine="36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Diagram 2</w:t>
      </w:r>
      <w:bookmarkEnd w:id="18"/>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val="0"/>
          <w:i w:val="0"/>
          <w:sz w:val="24"/>
          <w:szCs w:val="24"/>
        </w:rPr>
        <w:t>Customer</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USER (verification)</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PRODUCT </w:t>
      </w:r>
      <w:r>
        <w:rPr>
          <w:rFonts w:ascii="Sitka Text" w:eastAsia="Sitka Text" w:hAnsi="Sitka Text" w:cs="Sitka Text"/>
          <w:b w:val="0"/>
          <w:i w:val="0"/>
          <w:sz w:val="24"/>
          <w:szCs w:val="24"/>
        </w:rPr>
        <w:t>→ PRODUCT_UNIT_PRICE → STOCK</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SALE</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SALE_ITEM</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Update STOCK</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Update SALE.total_amount</w:t>
      </w:r>
      <w:bookmarkStart w:id="19" w:name="Scope"/>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Scope</w:t>
      </w:r>
      <w:bookmarkEnd w:id="19"/>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Arial" w:hAnsi="Arial" w:cs="Arial"/>
          <w:b w:val="0"/>
          <w:i w:val="0"/>
          <w:color w:val="0745CE"/>
          <w:sz w:val="22"/>
          <w:szCs w:val="24"/>
        </w:rPr>
        <w:t>Database application:</w:t>
      </w:r>
      <w:r>
        <w:rPr>
          <w:rFonts w:ascii="Arial" w:hAnsi="Arial" w:cs="Arial"/>
          <w:b w:val="0"/>
          <w:i w:val="0"/>
          <w:sz w:val="22"/>
          <w:szCs w:val="24"/>
        </w:rPr>
        <w:t xml:space="preserve"> web application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color w:val="0745CE"/>
          <w:sz w:val="22"/>
          <w:szCs w:val="24"/>
        </w:rPr>
        <w:t>Security:</w:t>
      </w:r>
      <w:r>
        <w:rPr>
          <w:rFonts w:ascii="Arial" w:hAnsi="Arial" w:cs="Arial"/>
          <w:b w:val="0"/>
          <w:i w:val="0"/>
          <w:sz w:val="22"/>
          <w:szCs w:val="24"/>
        </w:rPr>
        <w:t xml:space="preserve"> login system, role-based access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val="0"/>
          <w:i w:val="0"/>
          <w:color w:val="0745CE"/>
          <w:sz w:val="22"/>
          <w:szCs w:val="24"/>
        </w:rPr>
        <w:t>UX/UI design:</w:t>
      </w:r>
    </w:p>
    <w:p>
      <w:pPr>
        <w:ind w:left="1800"/>
        <w:jc w:val="left"/>
        <w:rPr>
          <w:rFonts w:ascii="Courier New" w:hAnsi="Courier New" w:cs="Courier New"/>
          <w:sz w:val="24"/>
          <w:szCs w:val="24"/>
          <w:rtl w:val="0"/>
        </w:rPr>
      </w:pPr>
      <w:r>
        <w:rPr>
          <w:rFonts w:ascii="Courier New" w:hAnsi="Courier New" w:cs="Courier New"/>
          <w:sz w:val="24"/>
          <w:szCs w:val="24"/>
        </w:rPr>
        <w:pict>
          <v:shape id="_x0000_i1030" type="#_x0000_t75" style="width:273.75pt;height:153.75pt" o:allowincell="f">
            <v:imagedata r:id="rId6" o:title=""/>
          </v:shape>
        </w:pict>
      </w:r>
    </w:p>
    <w:p>
      <w:pPr>
        <w:ind w:left="1800"/>
        <w:jc w:val="left"/>
        <w:rPr>
          <w:rFonts w:ascii="Courier New" w:hAnsi="Courier New" w:cs="Courier New"/>
          <w:sz w:val="24"/>
          <w:szCs w:val="24"/>
        </w:rPr>
      </w:pPr>
      <w:r>
        <w:rPr>
          <w:rFonts w:ascii="Courier New" w:hAnsi="Courier New" w:cs="Courier New"/>
          <w:sz w:val="24"/>
          <w:szCs w:val="24"/>
        </w:rPr>
        <w:pict>
          <v:shape id="_x0000_i1031" type="#_x0000_t75" style="width:273.75pt;height:153.75pt" o:allowincell="f">
            <v:imagedata r:id="rId7" o:title=""/>
          </v:shape>
        </w:pict>
      </w:r>
    </w:p>
    <w:p>
      <w:pPr>
        <w:spacing w:after="160" w:line="259" w:lineRule="auto"/>
        <w:jc w:val="left"/>
        <w:rPr>
          <w:rFonts w:ascii="Calibri" w:hAnsi="Courier New" w:cs="Courier New"/>
          <w:b w:val="0"/>
          <w:i w:val="0"/>
          <w:sz w:val="22"/>
          <w:szCs w:val="24"/>
          <w:rtl w:val="0"/>
        </w:rPr>
      </w:pPr>
    </w:p>
    <w:p>
      <w:pPr>
        <w:pageBreakBefore/>
        <w:spacing w:after="160" w:line="259" w:lineRule="auto"/>
        <w:jc w:val="left"/>
        <w:rPr>
          <w:rFonts w:ascii="Calibri" w:hAnsi="Courier New" w:cs="Courier New"/>
          <w:b w:val="0"/>
          <w:i w:val="0"/>
          <w:sz w:val="22"/>
          <w:szCs w:val="24"/>
          <w:rtl w:val="0"/>
        </w:rPr>
      </w:pPr>
    </w:p>
    <w:p>
      <w:pPr>
        <w:numPr>
          <w:ilvl w:val="1"/>
          <w:numId w:val="46"/>
        </w:numPr>
        <w:tabs>
          <w:tab w:val="left" w:pos="955"/>
          <w:tab w:val="left" w:pos="1440"/>
        </w:tabs>
        <w:rPr>
          <w:rFonts w:ascii="Courier New" w:hAnsi="Courier New" w:cs="Courier New"/>
          <w:sz w:val="24"/>
          <w:szCs w:val="24"/>
          <w:rtl w:val="0"/>
        </w:rPr>
      </w:pPr>
      <w:r>
        <w:rPr>
          <w:rFonts w:ascii="Arial" w:hAnsi="Arial" w:cs="Arial"/>
          <w:b w:val="0"/>
          <w:i w:val="0"/>
          <w:color w:val="0745CE"/>
          <w:sz w:val="22"/>
          <w:szCs w:val="24"/>
        </w:rPr>
        <w:t>Dashboard example:</w:t>
      </w:r>
    </w:p>
    <w:p>
      <w:pPr>
        <w:spacing w:after="160" w:line="259" w:lineRule="auto"/>
        <w:ind w:left="2880"/>
        <w:jc w:val="left"/>
        <w:rPr>
          <w:rFonts w:ascii="Courier New" w:hAnsi="Courier New" w:cs="Courier New"/>
          <w:sz w:val="24"/>
          <w:szCs w:val="24"/>
          <w:rtl w:val="0"/>
        </w:rPr>
      </w:pPr>
      <w:r>
        <w:rPr>
          <w:rFonts w:ascii="Courier New" w:hAnsi="Courier New" w:cs="Courier New"/>
          <w:sz w:val="24"/>
          <w:szCs w:val="24"/>
        </w:rPr>
        <w:pict>
          <v:shape id="_x0000_i1032" type="#_x0000_t75" style="width:292.5pt;height:176.25pt" o:allowincell="f">
            <v:imagedata r:id="rId8" o:title=""/>
          </v:shape>
        </w:pict>
      </w:r>
    </w:p>
    <w:p>
      <w:pPr>
        <w:numPr>
          <w:ilvl w:val="1"/>
          <w:numId w:val="47"/>
        </w:numPr>
        <w:tabs>
          <w:tab w:val="left" w:pos="955"/>
          <w:tab w:val="left" w:pos="1440"/>
        </w:tabs>
        <w:rPr>
          <w:rFonts w:ascii="Courier New" w:hAnsi="Courier New" w:cs="Courier New"/>
          <w:sz w:val="24"/>
          <w:szCs w:val="24"/>
          <w:rtl w:val="0"/>
        </w:rPr>
      </w:pPr>
      <w:r>
        <w:rPr>
          <w:rFonts w:ascii="Arial" w:hAnsi="Arial" w:cs="Arial"/>
          <w:b w:val="0"/>
          <w:i w:val="0"/>
          <w:color w:val="0745CE"/>
          <w:sz w:val="22"/>
          <w:szCs w:val="24"/>
        </w:rPr>
        <w:t>Forms:</w:t>
      </w:r>
    </w:p>
    <w:p>
      <w:pPr>
        <w:numPr>
          <w:ilvl w:val="2"/>
          <w:numId w:val="48"/>
        </w:numPr>
        <w:tabs>
          <w:tab w:val="left" w:pos="1815"/>
          <w:tab w:val="left" w:pos="2160"/>
        </w:tabs>
        <w:spacing w:after="160" w:line="259" w:lineRule="auto"/>
        <w:jc w:val="left"/>
        <w:rPr>
          <w:rFonts w:ascii="Courier New" w:hAnsi="Courier New" w:cs="Courier New"/>
          <w:sz w:val="24"/>
          <w:szCs w:val="24"/>
          <w:rtl w:val="0"/>
        </w:rPr>
      </w:pPr>
      <w:r>
        <w:rPr>
          <w:rFonts w:ascii="Arial" w:hAnsi="Arial" w:cs="Arial"/>
          <w:b w:val="0"/>
          <w:i w:val="0"/>
          <w:sz w:val="22"/>
          <w:szCs w:val="24"/>
        </w:rPr>
        <w:t>Add product also adds stock card</w:t>
      </w:r>
    </w:p>
    <w:p>
      <w:pPr>
        <w:numPr>
          <w:ilvl w:val="2"/>
          <w:numId w:val="48"/>
        </w:numPr>
        <w:tabs>
          <w:tab w:val="left" w:pos="1815"/>
          <w:tab w:val="left" w:pos="2160"/>
        </w:tabs>
        <w:spacing w:after="160" w:line="259" w:lineRule="auto"/>
        <w:jc w:val="left"/>
        <w:rPr>
          <w:rFonts w:ascii="Courier New" w:hAnsi="Courier New" w:cs="Courier New"/>
          <w:sz w:val="24"/>
          <w:szCs w:val="24"/>
        </w:rPr>
      </w:pPr>
      <w:r>
        <w:rPr>
          <w:rFonts w:ascii="Arial" w:hAnsi="Arial" w:cs="Arial"/>
          <w:b w:val="0"/>
          <w:i w:val="0"/>
          <w:sz w:val="22"/>
          <w:szCs w:val="24"/>
        </w:rPr>
        <w:t>Update product</w:t>
      </w:r>
    </w:p>
    <w:p>
      <w:pPr>
        <w:numPr>
          <w:ilvl w:val="2"/>
          <w:numId w:val="48"/>
        </w:numPr>
        <w:tabs>
          <w:tab w:val="left" w:pos="1815"/>
          <w:tab w:val="left" w:pos="2160"/>
        </w:tabs>
        <w:spacing w:after="160" w:line="259" w:lineRule="auto"/>
        <w:jc w:val="left"/>
        <w:rPr>
          <w:rFonts w:ascii="Courier New" w:hAnsi="Courier New" w:cs="Courier New"/>
          <w:sz w:val="24"/>
          <w:szCs w:val="24"/>
        </w:rPr>
      </w:pPr>
      <w:r>
        <w:rPr>
          <w:rFonts w:ascii="Arial" w:hAnsi="Arial" w:cs="Arial"/>
          <w:b w:val="0"/>
          <w:i w:val="0"/>
          <w:sz w:val="22"/>
          <w:szCs w:val="24"/>
        </w:rPr>
        <w:t>Update stock card</w:t>
      </w:r>
    </w:p>
    <w:p>
      <w:pPr>
        <w:numPr>
          <w:ilvl w:val="2"/>
          <w:numId w:val="48"/>
        </w:numPr>
        <w:tabs>
          <w:tab w:val="left" w:pos="1815"/>
          <w:tab w:val="left" w:pos="2160"/>
        </w:tabs>
        <w:spacing w:after="160" w:line="259" w:lineRule="auto"/>
        <w:jc w:val="left"/>
        <w:rPr>
          <w:rFonts w:ascii="Courier New" w:hAnsi="Courier New" w:cs="Courier New"/>
          <w:sz w:val="24"/>
          <w:szCs w:val="24"/>
        </w:rPr>
      </w:pPr>
      <w:r>
        <w:rPr>
          <w:rFonts w:ascii="Arial" w:hAnsi="Arial" w:cs="Arial"/>
          <w:b w:val="0"/>
          <w:i w:val="0"/>
          <w:sz w:val="22"/>
          <w:szCs w:val="24"/>
        </w:rPr>
        <w:t>Add/edit/delete supplier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Arial" w:hAnsi="Courier New" w:cs="Courier New"/>
          <w:b w:val="0"/>
          <w:i w:val="0"/>
          <w:sz w:val="22"/>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Arial" w:hAnsi="Arial" w:cs="Arial"/>
          <w:b/>
          <w:i w:val="0"/>
          <w:color w:val="0745CE"/>
          <w:sz w:val="22"/>
          <w:szCs w:val="24"/>
        </w:rPr>
        <w:t>Technical demands: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Arial" w:hAnsi="Arial" w:cs="Arial"/>
          <w:b w:val="0"/>
          <w:i w:val="0"/>
          <w:sz w:val="22"/>
          <w:szCs w:val="24"/>
          <w:u w:val="single" w:color="auto"/>
        </w:rPr>
      </w:pPr>
    </w:p>
    <w:p>
      <w:pPr>
        <w:numPr>
          <w:ilvl w:val="0"/>
          <w:numId w:val="49"/>
        </w:numPr>
        <w:spacing w:after="160" w:line="259" w:lineRule="auto"/>
        <w:jc w:val="left"/>
        <w:rPr>
          <w:rFonts w:ascii="Courier New" w:hAnsi="Courier New" w:cs="Courier New"/>
          <w:sz w:val="24"/>
          <w:szCs w:val="24"/>
          <w:rtl w:val="0"/>
        </w:rPr>
      </w:pPr>
      <w:r>
        <w:rPr>
          <w:rFonts w:ascii="Arial" w:hAnsi="Arial" w:cs="Arial"/>
          <w:b w:val="0"/>
          <w:i w:val="0"/>
          <w:sz w:val="22"/>
          <w:szCs w:val="24"/>
        </w:rPr>
        <w:t>Computerized system</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Records automatically</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Able to search who are the suppliers for a particular product</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Can update stock card</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Can view sales all the time</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Can query by symptom to find drug that remedies it</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Can query by product to find its variants</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System has role-based access to support many users</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Can visualize sales as graph or diagram in real-time</w:t>
      </w:r>
    </w:p>
    <w:p>
      <w:pPr>
        <w:numPr>
          <w:ilvl w:val="0"/>
          <w:numId w:val="49"/>
        </w:numPr>
        <w:spacing w:after="160" w:line="259" w:lineRule="auto"/>
        <w:jc w:val="left"/>
        <w:rPr>
          <w:rFonts w:ascii="Courier New" w:hAnsi="Courier New" w:cs="Courier New"/>
          <w:sz w:val="24"/>
          <w:szCs w:val="24"/>
        </w:rPr>
      </w:pPr>
      <w:r>
        <w:rPr>
          <w:rFonts w:ascii="Arial" w:hAnsi="Arial" w:cs="Arial"/>
          <w:b w:val="0"/>
          <w:i w:val="0"/>
          <w:sz w:val="22"/>
          <w:szCs w:val="24"/>
        </w:rPr>
        <w:t>Can show stock card summary all the time to show current merchandise</w:t>
      </w:r>
    </w:p>
    <w:p>
      <w:pPr>
        <w:numPr>
          <w:ilvl w:val="1"/>
          <w:numId w:val="49"/>
        </w:numPr>
        <w:spacing w:after="160" w:line="259" w:lineRule="auto"/>
        <w:jc w:val="left"/>
        <w:rPr>
          <w:rFonts w:ascii="Courier New" w:hAnsi="Courier New" w:cs="Courier New"/>
          <w:sz w:val="24"/>
          <w:szCs w:val="24"/>
          <w:rtl w:val="0"/>
        </w:rPr>
      </w:pPr>
      <w:r>
        <w:rPr>
          <w:rFonts w:ascii="Arial" w:hAnsi="Arial" w:cs="Arial"/>
          <w:b w:val="0"/>
          <w:i w:val="0"/>
          <w:sz w:val="22"/>
          <w:szCs w:val="24"/>
        </w:rPr>
        <w:t>Report</w:t>
      </w:r>
    </w:p>
    <w:p>
      <w:pPr>
        <w:numPr>
          <w:ilvl w:val="0"/>
          <w:numId w:val="49"/>
        </w:numPr>
        <w:spacing w:after="160" w:line="259" w:lineRule="auto"/>
        <w:jc w:val="left"/>
        <w:rPr>
          <w:rFonts w:ascii="Courier New" w:hAnsi="Courier New" w:cs="Courier New"/>
          <w:sz w:val="24"/>
          <w:szCs w:val="24"/>
          <w:rtl w:val="0"/>
        </w:rPr>
      </w:pPr>
      <w:r>
        <w:rPr>
          <w:rFonts w:ascii="Arial" w:hAnsi="Arial" w:cs="Arial"/>
          <w:b w:val="0"/>
          <w:i w:val="0"/>
          <w:sz w:val="22"/>
          <w:szCs w:val="24"/>
        </w:rPr>
        <w:t>Can check for close to expiring products</w:t>
      </w:r>
    </w:p>
    <w:p>
      <w:pPr>
        <w:numPr>
          <w:ilvl w:val="1"/>
          <w:numId w:val="49"/>
        </w:numPr>
        <w:spacing w:after="160" w:line="259" w:lineRule="auto"/>
        <w:jc w:val="left"/>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sz w:val="22"/>
          <w:szCs w:val="24"/>
        </w:rPr>
        <w:t>Can check for expiring in the next specified days (e.g. next 15 days)</w:t>
      </w:r>
      <w:bookmarkStart w:id="20" w:name="System_scope"/>
    </w:p>
    <w:p>
      <w:pPr>
        <w:numPr>
          <w:ilvl w:val="1"/>
          <w:numId w:val="49"/>
        </w:numPr>
        <w:spacing w:after="160" w:line="259" w:lineRule="auto"/>
        <w:jc w:val="left"/>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Candara" w:hAnsi="Candara" w:cs="Candara"/>
          <w:b/>
          <w:i w:val="0"/>
          <w:sz w:val="56"/>
          <w:szCs w:val="24"/>
        </w:rPr>
        <w:t>System scope</w:t>
      </w:r>
      <w:bookmarkEnd w:id="20"/>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bookmarkStart w:id="21" w:name="Functional_requirements"/>
      <w:r>
        <w:rPr>
          <w:rFonts w:ascii="Candara" w:hAnsi="Candara" w:cs="Candara"/>
          <w:b/>
          <w:i w:val="0"/>
          <w:sz w:val="56"/>
          <w:szCs w:val="24"/>
        </w:rPr>
        <w:t>Functional requirements</w:t>
      </w:r>
      <w:bookmarkEnd w:id="21"/>
    </w:p>
    <w:p>
      <w:pPr>
        <w:spacing w:before="240" w:after="180"/>
        <w:rPr>
          <w:rFonts w:ascii="Courier New" w:hAnsi="Courier New" w:cs="Courier New"/>
          <w:sz w:val="24"/>
          <w:szCs w:val="24"/>
          <w:rtl w:val="0"/>
        </w:rPr>
      </w:pPr>
      <w:r>
        <w:rPr>
          <w:rFonts w:ascii="Sitka Text" w:hAnsi="Sitka Text" w:cs="Sitka Text"/>
          <w:b/>
          <w:i w:val="0"/>
          <w:sz w:val="36"/>
          <w:szCs w:val="24"/>
        </w:rPr>
        <w:t>1</w:t>
      </w:r>
      <w:r>
        <w:rPr>
          <w:rFonts w:ascii="Sitka Text" w:eastAsia="Sitka Text" w:hAnsi="Sitka Text" w:cs="Sitka Text"/>
          <w:b/>
          <w:i w:val="0"/>
          <w:sz w:val="36"/>
          <w:szCs w:val="24"/>
        </w:rPr>
        <w:t>️ Authentication &amp; Security</w:t>
      </w:r>
    </w:p>
    <w:p>
      <w:pPr>
        <w:numPr>
          <w:ilvl w:val="0"/>
          <w:numId w:val="50"/>
        </w:numPr>
        <w:spacing w:before="180" w:after="180"/>
        <w:rPr>
          <w:rFonts w:ascii="Courier New" w:hAnsi="Courier New" w:cs="Courier New"/>
          <w:sz w:val="24"/>
          <w:szCs w:val="24"/>
          <w:rtl w:val="0"/>
        </w:rPr>
      </w:pPr>
      <w:r>
        <w:rPr>
          <w:rFonts w:ascii="Sitka Text" w:hAnsi="Sitka Text" w:cs="Sitka Text"/>
          <w:b w:val="0"/>
          <w:i w:val="0"/>
          <w:sz w:val="24"/>
          <w:szCs w:val="24"/>
        </w:rPr>
        <w:t>Login page</w:t>
      </w:r>
    </w:p>
    <w:p>
      <w:pPr>
        <w:numPr>
          <w:ilvl w:val="0"/>
          <w:numId w:val="50"/>
        </w:numPr>
        <w:spacing w:before="180" w:after="180"/>
        <w:rPr>
          <w:rFonts w:ascii="Courier New" w:hAnsi="Courier New" w:cs="Courier New"/>
          <w:sz w:val="24"/>
          <w:szCs w:val="24"/>
        </w:rPr>
      </w:pPr>
      <w:r>
        <w:rPr>
          <w:rFonts w:ascii="Sitka Text" w:hAnsi="Sitka Text" w:cs="Sitka Text"/>
          <w:b w:val="0"/>
          <w:i w:val="0"/>
          <w:sz w:val="24"/>
          <w:szCs w:val="24"/>
        </w:rPr>
        <w:t>Password hashing</w:t>
      </w:r>
    </w:p>
    <w:p>
      <w:pPr>
        <w:numPr>
          <w:ilvl w:val="0"/>
          <w:numId w:val="50"/>
        </w:numPr>
        <w:spacing w:before="180" w:after="180"/>
        <w:rPr>
          <w:rFonts w:ascii="Courier New" w:hAnsi="Courier New" w:cs="Courier New"/>
          <w:sz w:val="24"/>
          <w:szCs w:val="24"/>
        </w:rPr>
      </w:pPr>
      <w:r>
        <w:rPr>
          <w:rFonts w:ascii="Sitka Text" w:hAnsi="Sitka Text" w:cs="Sitka Text"/>
          <w:b w:val="0"/>
          <w:i w:val="0"/>
          <w:sz w:val="24"/>
          <w:szCs w:val="24"/>
        </w:rPr>
        <w:t>Role-based authorization</w:t>
      </w:r>
    </w:p>
    <w:p>
      <w:pPr>
        <w:numPr>
          <w:ilvl w:val="0"/>
          <w:numId w:val="50"/>
        </w:numPr>
        <w:spacing w:before="180" w:after="180"/>
        <w:rPr>
          <w:rFonts w:ascii="Courier New" w:hAnsi="Courier New" w:cs="Courier New"/>
          <w:sz w:val="24"/>
          <w:szCs w:val="24"/>
        </w:rPr>
      </w:pPr>
      <w:r>
        <w:rPr>
          <w:rFonts w:ascii="Sitka Text" w:hAnsi="Sitka Text" w:cs="Sitka Text"/>
          <w:b w:val="0"/>
          <w:i w:val="0"/>
          <w:sz w:val="24"/>
          <w:szCs w:val="24"/>
        </w:rPr>
        <w:t>Session management</w:t>
      </w:r>
    </w:p>
    <w:p>
      <w:pPr>
        <w:numPr>
          <w:ilvl w:val="0"/>
          <w:numId w:val="50"/>
        </w:numPr>
        <w:spacing w:before="180" w:after="180"/>
        <w:rPr>
          <w:rFonts w:ascii="Courier New" w:hAnsi="Courier New" w:cs="Courier New"/>
          <w:sz w:val="24"/>
          <w:szCs w:val="24"/>
        </w:rPr>
      </w:pPr>
      <w:r>
        <w:rPr>
          <w:rFonts w:ascii="Sitka Text" w:hAnsi="Sitka Text" w:cs="Sitka Text"/>
          <w:b w:val="0"/>
          <w:i w:val="0"/>
          <w:sz w:val="24"/>
          <w:szCs w:val="24"/>
        </w:rPr>
        <w:t>Logout</w:t>
      </w:r>
    </w:p>
    <w:p>
      <w:pPr>
        <w:spacing w:before="240" w:after="180"/>
        <w:rPr>
          <w:rFonts w:ascii="Courier New" w:hAnsi="Courier New" w:cs="Courier New"/>
          <w:sz w:val="24"/>
          <w:szCs w:val="24"/>
          <w:rtl w:val="0"/>
        </w:rPr>
      </w:pPr>
      <w:r>
        <w:rPr>
          <w:rFonts w:ascii="Sitka Text" w:hAnsi="Sitka Text" w:cs="Sitka Text"/>
          <w:b/>
          <w:i w:val="0"/>
          <w:sz w:val="36"/>
          <w:szCs w:val="24"/>
        </w:rPr>
        <w:t>2</w:t>
      </w:r>
      <w:r>
        <w:rPr>
          <w:rFonts w:ascii="Sitka Text" w:eastAsia="Sitka Text" w:hAnsi="Sitka Text" w:cs="Sitka Text"/>
          <w:b/>
          <w:i w:val="0"/>
          <w:sz w:val="36"/>
          <w:szCs w:val="24"/>
        </w:rPr>
        <w:t>️ Dashboard</w:t>
      </w:r>
    </w:p>
    <w:p>
      <w:pPr>
        <w:numPr>
          <w:ilvl w:val="0"/>
          <w:numId w:val="51"/>
        </w:numPr>
        <w:spacing w:before="180" w:after="180"/>
        <w:rPr>
          <w:rFonts w:ascii="Courier New" w:hAnsi="Courier New" w:cs="Courier New"/>
          <w:sz w:val="24"/>
          <w:szCs w:val="24"/>
          <w:rtl w:val="0"/>
        </w:rPr>
      </w:pPr>
      <w:r>
        <w:rPr>
          <w:rFonts w:ascii="Sitka Text" w:hAnsi="Sitka Text" w:cs="Sitka Text"/>
          <w:b w:val="0"/>
          <w:i w:val="0"/>
          <w:sz w:val="24"/>
          <w:szCs w:val="24"/>
        </w:rPr>
        <w:t>Monthly sales bar chart</w:t>
      </w:r>
    </w:p>
    <w:p>
      <w:pPr>
        <w:numPr>
          <w:ilvl w:val="0"/>
          <w:numId w:val="51"/>
        </w:numPr>
        <w:spacing w:before="180" w:after="180"/>
        <w:rPr>
          <w:rFonts w:ascii="Courier New" w:hAnsi="Courier New" w:cs="Courier New"/>
          <w:sz w:val="24"/>
          <w:szCs w:val="24"/>
        </w:rPr>
      </w:pPr>
      <w:r>
        <w:rPr>
          <w:rFonts w:ascii="Sitka Text" w:hAnsi="Sitka Text" w:cs="Sitka Text"/>
          <w:b w:val="0"/>
          <w:i w:val="0"/>
          <w:sz w:val="24"/>
          <w:szCs w:val="24"/>
        </w:rPr>
        <w:t>Daily total sales</w:t>
      </w:r>
    </w:p>
    <w:p>
      <w:pPr>
        <w:numPr>
          <w:ilvl w:val="0"/>
          <w:numId w:val="51"/>
        </w:numPr>
        <w:spacing w:before="180" w:after="180"/>
        <w:rPr>
          <w:rFonts w:ascii="Courier New" w:hAnsi="Courier New" w:cs="Courier New"/>
          <w:sz w:val="24"/>
          <w:szCs w:val="24"/>
        </w:rPr>
      </w:pPr>
      <w:r>
        <w:rPr>
          <w:rFonts w:ascii="Sitka Text" w:hAnsi="Sitka Text" w:cs="Sitka Text"/>
          <w:b w:val="0"/>
          <w:i w:val="0"/>
          <w:sz w:val="24"/>
          <w:szCs w:val="24"/>
        </w:rPr>
        <w:t>Low stock alerts</w:t>
      </w:r>
    </w:p>
    <w:p>
      <w:pPr>
        <w:numPr>
          <w:ilvl w:val="0"/>
          <w:numId w:val="51"/>
        </w:numPr>
        <w:spacing w:before="180" w:after="180"/>
        <w:rPr>
          <w:rFonts w:ascii="Courier New" w:hAnsi="Courier New" w:cs="Courier New"/>
          <w:sz w:val="24"/>
          <w:szCs w:val="24"/>
        </w:rPr>
      </w:pPr>
      <w:r>
        <w:rPr>
          <w:rFonts w:ascii="Sitka Text" w:hAnsi="Sitka Text" w:cs="Sitka Text"/>
          <w:b w:val="0"/>
          <w:i w:val="0"/>
          <w:sz w:val="24"/>
          <w:szCs w:val="24"/>
        </w:rPr>
        <w:t>Expiry alerts</w:t>
      </w:r>
    </w:p>
    <w:p>
      <w:pPr>
        <w:numPr>
          <w:ilvl w:val="0"/>
          <w:numId w:val="51"/>
        </w:numPr>
        <w:spacing w:before="180" w:after="180"/>
        <w:rPr>
          <w:rFonts w:ascii="Courier New" w:hAnsi="Courier New" w:cs="Courier New"/>
          <w:sz w:val="24"/>
          <w:szCs w:val="24"/>
        </w:rPr>
      </w:pPr>
      <w:r>
        <w:rPr>
          <w:rFonts w:ascii="Sitka Text" w:hAnsi="Sitka Text" w:cs="Sitka Text"/>
          <w:b w:val="0"/>
          <w:i w:val="0"/>
          <w:sz w:val="24"/>
          <w:szCs w:val="24"/>
        </w:rPr>
        <w:t>Real-time stock summary</w:t>
      </w:r>
    </w:p>
    <w:p>
      <w:pPr>
        <w:spacing w:before="240" w:after="180"/>
        <w:rPr>
          <w:rFonts w:ascii="Courier New" w:hAnsi="Courier New" w:cs="Courier New"/>
          <w:sz w:val="24"/>
          <w:szCs w:val="24"/>
          <w:rtl w:val="0"/>
        </w:rPr>
      </w:pPr>
      <w:r>
        <w:rPr>
          <w:rFonts w:ascii="Sitka Text" w:hAnsi="Sitka Text" w:cs="Sitka Text"/>
          <w:b/>
          <w:i w:val="0"/>
          <w:sz w:val="36"/>
          <w:szCs w:val="24"/>
        </w:rPr>
        <w:t>3</w:t>
      </w:r>
      <w:r>
        <w:rPr>
          <w:rFonts w:ascii="Sitka Text" w:eastAsia="Sitka Text" w:hAnsi="Sitka Text" w:cs="Sitka Text"/>
          <w:b/>
          <w:i w:val="0"/>
          <w:sz w:val="36"/>
          <w:szCs w:val="24"/>
        </w:rPr>
        <w:t>️ Inventory Management</w:t>
      </w:r>
    </w:p>
    <w:p>
      <w:pPr>
        <w:numPr>
          <w:ilvl w:val="0"/>
          <w:numId w:val="52"/>
        </w:numPr>
        <w:spacing w:before="180" w:after="180"/>
        <w:rPr>
          <w:rFonts w:ascii="Courier New" w:hAnsi="Courier New" w:cs="Courier New"/>
          <w:sz w:val="24"/>
          <w:szCs w:val="24"/>
          <w:rtl w:val="0"/>
        </w:rPr>
      </w:pPr>
      <w:r>
        <w:rPr>
          <w:rFonts w:ascii="Sitka Text" w:hAnsi="Sitka Text" w:cs="Sitka Text"/>
          <w:b w:val="0"/>
          <w:i w:val="0"/>
          <w:sz w:val="24"/>
          <w:szCs w:val="24"/>
        </w:rPr>
        <w:t>Add product (creates stock card)</w:t>
      </w:r>
    </w:p>
    <w:p>
      <w:pPr>
        <w:numPr>
          <w:ilvl w:val="0"/>
          <w:numId w:val="52"/>
        </w:numPr>
        <w:spacing w:before="180" w:after="180"/>
        <w:rPr>
          <w:rFonts w:ascii="Courier New" w:hAnsi="Courier New" w:cs="Courier New"/>
          <w:sz w:val="24"/>
          <w:szCs w:val="24"/>
        </w:rPr>
      </w:pPr>
      <w:r>
        <w:rPr>
          <w:rFonts w:ascii="Sitka Text" w:hAnsi="Sitka Text" w:cs="Sitka Text"/>
          <w:b w:val="0"/>
          <w:i w:val="0"/>
          <w:sz w:val="24"/>
          <w:szCs w:val="24"/>
        </w:rPr>
        <w:t>Update product</w:t>
      </w:r>
    </w:p>
    <w:p>
      <w:pPr>
        <w:numPr>
          <w:ilvl w:val="0"/>
          <w:numId w:val="52"/>
        </w:numPr>
        <w:spacing w:before="180" w:after="180"/>
        <w:rPr>
          <w:rFonts w:ascii="Courier New" w:hAnsi="Courier New" w:cs="Courier New"/>
          <w:sz w:val="24"/>
          <w:szCs w:val="24"/>
        </w:rPr>
      </w:pPr>
      <w:r>
        <w:rPr>
          <w:rFonts w:ascii="Sitka Text" w:hAnsi="Sitka Text" w:cs="Sitka Text"/>
          <w:b w:val="0"/>
          <w:i w:val="0"/>
          <w:sz w:val="24"/>
          <w:szCs w:val="24"/>
        </w:rPr>
        <w:t>Update stock quantity</w:t>
      </w:r>
    </w:p>
    <w:p>
      <w:pPr>
        <w:numPr>
          <w:ilvl w:val="0"/>
          <w:numId w:val="52"/>
        </w:numPr>
        <w:spacing w:before="180" w:after="180"/>
        <w:rPr>
          <w:rFonts w:ascii="Courier New" w:hAnsi="Courier New" w:cs="Courier New"/>
          <w:sz w:val="24"/>
          <w:szCs w:val="24"/>
        </w:rPr>
      </w:pPr>
      <w:r>
        <w:rPr>
          <w:rFonts w:ascii="Sitka Text" w:hAnsi="Sitka Text" w:cs="Sitka Text"/>
          <w:b w:val="0"/>
          <w:i w:val="0"/>
          <w:sz w:val="24"/>
          <w:szCs w:val="24"/>
        </w:rPr>
        <w:t>Search product</w:t>
      </w:r>
    </w:p>
    <w:p>
      <w:pPr>
        <w:numPr>
          <w:ilvl w:val="0"/>
          <w:numId w:val="52"/>
        </w:numPr>
        <w:spacing w:before="180" w:after="180"/>
        <w:rPr>
          <w:rFonts w:ascii="Courier New" w:hAnsi="Courier New" w:cs="Courier New"/>
          <w:sz w:val="24"/>
          <w:szCs w:val="24"/>
        </w:rPr>
      </w:pPr>
      <w:r>
        <w:rPr>
          <w:rFonts w:ascii="Sitka Text" w:hAnsi="Sitka Text" w:cs="Sitka Text"/>
          <w:b w:val="0"/>
          <w:i w:val="0"/>
          <w:sz w:val="24"/>
          <w:szCs w:val="24"/>
        </w:rPr>
        <w:t>Search by supplier</w:t>
      </w:r>
    </w:p>
    <w:p>
      <w:pPr>
        <w:numPr>
          <w:ilvl w:val="0"/>
          <w:numId w:val="52"/>
        </w:numPr>
        <w:spacing w:before="180" w:after="180"/>
        <w:rPr>
          <w:rFonts w:ascii="Courier New" w:hAnsi="Courier New" w:cs="Courier New"/>
          <w:sz w:val="24"/>
          <w:szCs w:val="24"/>
        </w:rPr>
      </w:pPr>
      <w:r>
        <w:rPr>
          <w:rFonts w:ascii="Sitka Text" w:hAnsi="Sitka Text" w:cs="Sitka Text"/>
          <w:b w:val="0"/>
          <w:i w:val="0"/>
          <w:sz w:val="24"/>
          <w:szCs w:val="24"/>
        </w:rPr>
        <w:t>View product variants</w:t>
      </w:r>
    </w:p>
    <w:p>
      <w:pPr>
        <w:pageBreakBefore/>
        <w:spacing w:before="240" w:after="180"/>
        <w:rPr>
          <w:rFonts w:ascii="Courier New" w:hAnsi="Courier New" w:cs="Courier New"/>
          <w:sz w:val="24"/>
          <w:szCs w:val="24"/>
          <w:rtl w:val="0"/>
        </w:rPr>
      </w:pPr>
      <w:r>
        <w:rPr>
          <w:rFonts w:ascii="Sitka Text" w:hAnsi="Sitka Text" w:cs="Sitka Text"/>
          <w:b/>
          <w:i w:val="0"/>
          <w:sz w:val="36"/>
          <w:szCs w:val="24"/>
        </w:rPr>
        <w:t>4</w:t>
      </w:r>
      <w:r>
        <w:rPr>
          <w:rFonts w:ascii="Sitka Text" w:eastAsia="Sitka Text" w:hAnsi="Sitka Text" w:cs="Sitka Text"/>
          <w:b/>
          <w:i w:val="0"/>
          <w:sz w:val="36"/>
          <w:szCs w:val="24"/>
        </w:rPr>
        <w:t>️ Supplier Management</w:t>
      </w:r>
    </w:p>
    <w:p>
      <w:pPr>
        <w:numPr>
          <w:ilvl w:val="0"/>
          <w:numId w:val="53"/>
        </w:numPr>
        <w:spacing w:before="180" w:after="180"/>
        <w:rPr>
          <w:rFonts w:ascii="Courier New" w:hAnsi="Courier New" w:cs="Courier New"/>
          <w:sz w:val="24"/>
          <w:szCs w:val="24"/>
          <w:rtl w:val="0"/>
        </w:rPr>
      </w:pPr>
      <w:r>
        <w:rPr>
          <w:rFonts w:ascii="Sitka Text" w:hAnsi="Sitka Text" w:cs="Sitka Text"/>
          <w:b w:val="0"/>
          <w:i w:val="0"/>
          <w:sz w:val="24"/>
          <w:szCs w:val="24"/>
        </w:rPr>
        <w:t>Add supplier</w:t>
      </w:r>
    </w:p>
    <w:p>
      <w:pPr>
        <w:numPr>
          <w:ilvl w:val="0"/>
          <w:numId w:val="53"/>
        </w:numPr>
        <w:spacing w:before="180" w:after="180"/>
        <w:rPr>
          <w:rFonts w:ascii="Courier New" w:hAnsi="Courier New" w:cs="Courier New"/>
          <w:sz w:val="24"/>
          <w:szCs w:val="24"/>
        </w:rPr>
      </w:pPr>
      <w:r>
        <w:rPr>
          <w:rFonts w:ascii="Sitka Text" w:hAnsi="Sitka Text" w:cs="Sitka Text"/>
          <w:b w:val="0"/>
          <w:i w:val="0"/>
          <w:sz w:val="24"/>
          <w:szCs w:val="24"/>
        </w:rPr>
        <w:t>Edit supplier</w:t>
      </w:r>
    </w:p>
    <w:p>
      <w:pPr>
        <w:numPr>
          <w:ilvl w:val="0"/>
          <w:numId w:val="53"/>
        </w:numPr>
        <w:spacing w:before="180" w:after="180"/>
        <w:rPr>
          <w:rFonts w:ascii="Courier New" w:hAnsi="Courier New" w:cs="Courier New"/>
          <w:sz w:val="24"/>
          <w:szCs w:val="24"/>
        </w:rPr>
      </w:pPr>
      <w:r>
        <w:rPr>
          <w:rFonts w:ascii="Sitka Text" w:hAnsi="Sitka Text" w:cs="Sitka Text"/>
          <w:b w:val="0"/>
          <w:i w:val="0"/>
          <w:sz w:val="24"/>
          <w:szCs w:val="24"/>
        </w:rPr>
        <w:t>Delete supplier</w:t>
      </w:r>
    </w:p>
    <w:p>
      <w:pPr>
        <w:numPr>
          <w:ilvl w:val="0"/>
          <w:numId w:val="53"/>
        </w:numPr>
        <w:spacing w:before="180" w:after="180"/>
        <w:rPr>
          <w:rFonts w:ascii="Courier New" w:hAnsi="Courier New" w:cs="Courier New"/>
          <w:sz w:val="24"/>
          <w:szCs w:val="24"/>
        </w:rPr>
      </w:pPr>
      <w:r>
        <w:rPr>
          <w:rFonts w:ascii="Sitka Text" w:hAnsi="Sitka Text" w:cs="Sitka Text"/>
          <w:b w:val="0"/>
          <w:i w:val="0"/>
          <w:sz w:val="24"/>
          <w:szCs w:val="24"/>
        </w:rPr>
        <w:t>View supplier contact</w:t>
      </w:r>
    </w:p>
    <w:p>
      <w:pPr>
        <w:numPr>
          <w:ilvl w:val="0"/>
          <w:numId w:val="53"/>
        </w:numPr>
        <w:spacing w:before="180" w:after="180"/>
        <w:rPr>
          <w:rFonts w:ascii="Courier New" w:hAnsi="Courier New" w:cs="Courier New"/>
          <w:sz w:val="24"/>
          <w:szCs w:val="24"/>
        </w:rPr>
      </w:pPr>
      <w:r>
        <w:rPr>
          <w:rFonts w:ascii="Sitka Text" w:hAnsi="Sitka Text" w:cs="Sitka Text"/>
          <w:b w:val="0"/>
          <w:i w:val="0"/>
          <w:sz w:val="24"/>
          <w:szCs w:val="24"/>
        </w:rPr>
        <w:t>Query supplier by product</w:t>
      </w:r>
    </w:p>
    <w:p>
      <w:pPr>
        <w:spacing w:before="180" w:after="180"/>
        <w:rPr>
          <w:rFonts w:ascii="Courier New" w:hAnsi="Courier New" w:cs="Courier New"/>
          <w:sz w:val="24"/>
          <w:szCs w:val="24"/>
          <w:rtl w:val="0"/>
        </w:rPr>
      </w:pPr>
      <w:r>
        <w:rPr>
          <w:rFonts w:ascii="Sitka Text" w:hAnsi="Sitka Text" w:cs="Sitka Text"/>
          <w:b w:val="0"/>
          <w:i w:val="0"/>
          <w:sz w:val="24"/>
          <w:szCs w:val="24"/>
        </w:rPr>
        <w:t>SQL for that:</w:t>
      </w:r>
    </w:p>
    <w:p>
      <w:pPr>
        <w:pStyle w:val="CodeBlock"/>
        <w:rPr>
          <w:rFonts w:ascii="Courier New" w:hAnsi="Courier New" w:cs="Courier New"/>
          <w:b w:val="0"/>
          <w:i w:val="0"/>
          <w:sz w:val="24"/>
          <w:szCs w:val="24"/>
          <w:rtl w:val="0"/>
        </w:rPr>
      </w:pPr>
      <w:r>
        <w:rPr>
          <w:b w:val="0"/>
          <w:i w:val="0"/>
          <w:szCs w:val="24"/>
        </w:rPr>
        <w:t>SELECT s.supplier_name</w:t>
        <w:br/>
        <w:t>FROM Product p</w:t>
        <w:br/>
        <w:t>JOIN Supplier s ON p.supplier_id = s.supplier_id</w:t>
        <w:br/>
        <w:t>WHERE p.product_name = 'Paracetamol';</w:t>
      </w:r>
    </w:p>
    <w:p>
      <w:pPr>
        <w:spacing w:before="240" w:after="180"/>
        <w:rPr>
          <w:rFonts w:ascii="Courier New" w:hAnsi="Courier New" w:cs="Courier New"/>
          <w:sz w:val="24"/>
          <w:szCs w:val="24"/>
          <w:rtl w:val="0"/>
        </w:rPr>
      </w:pPr>
      <w:r>
        <w:rPr>
          <w:rFonts w:ascii="Sitka Text" w:hAnsi="Sitka Text" w:cs="Sitka Text"/>
          <w:b/>
          <w:i w:val="0"/>
          <w:sz w:val="36"/>
          <w:szCs w:val="24"/>
        </w:rPr>
        <w:t>5</w:t>
      </w:r>
      <w:r>
        <w:rPr>
          <w:rFonts w:ascii="Sitka Text" w:eastAsia="Sitka Text" w:hAnsi="Sitka Text" w:cs="Sitka Text"/>
          <w:b/>
          <w:i w:val="0"/>
          <w:sz w:val="36"/>
          <w:szCs w:val="24"/>
        </w:rPr>
        <w:t>️ Sales Management</w:t>
      </w:r>
    </w:p>
    <w:p>
      <w:pPr>
        <w:numPr>
          <w:ilvl w:val="0"/>
          <w:numId w:val="54"/>
        </w:numPr>
        <w:spacing w:before="180" w:after="180"/>
        <w:rPr>
          <w:rFonts w:ascii="Courier New" w:hAnsi="Courier New" w:cs="Courier New"/>
          <w:sz w:val="24"/>
          <w:szCs w:val="24"/>
          <w:rtl w:val="0"/>
        </w:rPr>
      </w:pPr>
      <w:r>
        <w:rPr>
          <w:rFonts w:ascii="Sitka Text" w:hAnsi="Sitka Text" w:cs="Sitka Text"/>
          <w:b w:val="0"/>
          <w:i w:val="0"/>
          <w:sz w:val="24"/>
          <w:szCs w:val="24"/>
        </w:rPr>
        <w:t>Record sale</w:t>
      </w:r>
    </w:p>
    <w:p>
      <w:pPr>
        <w:numPr>
          <w:ilvl w:val="0"/>
          <w:numId w:val="54"/>
        </w:numPr>
        <w:spacing w:before="180" w:after="180"/>
        <w:rPr>
          <w:rFonts w:ascii="Courier New" w:hAnsi="Courier New" w:cs="Courier New"/>
          <w:sz w:val="24"/>
          <w:szCs w:val="24"/>
        </w:rPr>
      </w:pPr>
      <w:r>
        <w:rPr>
          <w:rFonts w:ascii="Sitka Text" w:hAnsi="Sitka Text" w:cs="Sitka Text"/>
          <w:b w:val="0"/>
          <w:i w:val="0"/>
          <w:sz w:val="24"/>
          <w:szCs w:val="24"/>
        </w:rPr>
        <w:t>Auto-calculate total</w:t>
      </w:r>
    </w:p>
    <w:p>
      <w:pPr>
        <w:numPr>
          <w:ilvl w:val="0"/>
          <w:numId w:val="54"/>
        </w:numPr>
        <w:spacing w:before="180" w:after="180"/>
        <w:rPr>
          <w:rFonts w:ascii="Courier New" w:hAnsi="Courier New" w:cs="Courier New"/>
          <w:sz w:val="24"/>
          <w:szCs w:val="24"/>
        </w:rPr>
      </w:pPr>
      <w:r>
        <w:rPr>
          <w:rFonts w:ascii="Sitka Text" w:hAnsi="Sitka Text" w:cs="Sitka Text"/>
          <w:b w:val="0"/>
          <w:i w:val="0"/>
          <w:sz w:val="24"/>
          <w:szCs w:val="24"/>
        </w:rPr>
        <w:t>View daily sales</w:t>
      </w:r>
    </w:p>
    <w:p>
      <w:pPr>
        <w:numPr>
          <w:ilvl w:val="0"/>
          <w:numId w:val="54"/>
        </w:numPr>
        <w:spacing w:before="180" w:after="180"/>
        <w:rPr>
          <w:rFonts w:ascii="Courier New" w:hAnsi="Courier New" w:cs="Courier New"/>
          <w:sz w:val="24"/>
          <w:szCs w:val="24"/>
        </w:rPr>
      </w:pPr>
      <w:r>
        <w:rPr>
          <w:rFonts w:ascii="Sitka Text" w:hAnsi="Sitka Text" w:cs="Sitka Text"/>
          <w:b w:val="0"/>
          <w:i w:val="0"/>
          <w:sz w:val="24"/>
          <w:szCs w:val="24"/>
        </w:rPr>
        <w:t>View monthly sales</w:t>
      </w:r>
    </w:p>
    <w:p>
      <w:pPr>
        <w:numPr>
          <w:ilvl w:val="0"/>
          <w:numId w:val="54"/>
        </w:numPr>
        <w:spacing w:before="180" w:after="180"/>
        <w:rPr>
          <w:rFonts w:ascii="Courier New" w:hAnsi="Courier New" w:cs="Courier New"/>
          <w:sz w:val="24"/>
          <w:szCs w:val="24"/>
        </w:rPr>
      </w:pPr>
      <w:r>
        <w:rPr>
          <w:rFonts w:ascii="Sitka Text" w:hAnsi="Sitka Text" w:cs="Sitka Text"/>
          <w:b w:val="0"/>
          <w:i w:val="0"/>
          <w:sz w:val="24"/>
          <w:szCs w:val="24"/>
        </w:rPr>
        <w:t>Filter by date</w:t>
      </w:r>
    </w:p>
    <w:p>
      <w:pPr>
        <w:numPr>
          <w:ilvl w:val="0"/>
          <w:numId w:val="54"/>
        </w:numPr>
        <w:spacing w:before="180" w:after="180"/>
        <w:rPr>
          <w:rFonts w:ascii="Courier New" w:hAnsi="Courier New" w:cs="Courier New"/>
          <w:sz w:val="24"/>
          <w:szCs w:val="24"/>
        </w:rPr>
      </w:pPr>
      <w:r>
        <w:rPr>
          <w:rFonts w:ascii="Sitka Text" w:hAnsi="Sitka Text" w:cs="Sitka Text"/>
          <w:b w:val="0"/>
          <w:i w:val="0"/>
          <w:sz w:val="24"/>
          <w:szCs w:val="24"/>
        </w:rPr>
        <w:t>Sales report</w:t>
      </w:r>
    </w:p>
    <w:p>
      <w:pPr>
        <w:spacing w:before="240" w:after="180"/>
        <w:rPr>
          <w:rFonts w:ascii="Courier New" w:hAnsi="Courier New" w:cs="Courier New"/>
          <w:sz w:val="24"/>
          <w:szCs w:val="24"/>
          <w:rtl w:val="0"/>
        </w:rPr>
      </w:pPr>
      <w:r>
        <w:rPr>
          <w:rFonts w:ascii="Sitka Text" w:hAnsi="Sitka Text" w:cs="Sitka Text"/>
          <w:b/>
          <w:i w:val="0"/>
          <w:sz w:val="36"/>
          <w:szCs w:val="24"/>
        </w:rPr>
        <w:t>6 Expiry Monitoring</w:t>
      </w:r>
    </w:p>
    <w:p>
      <w:pPr>
        <w:spacing w:before="180" w:after="180"/>
        <w:rPr>
          <w:rFonts w:ascii="Courier New" w:hAnsi="Courier New" w:cs="Courier New"/>
          <w:sz w:val="24"/>
          <w:szCs w:val="24"/>
          <w:rtl w:val="0"/>
        </w:rPr>
      </w:pPr>
      <w:r>
        <w:rPr>
          <w:rFonts w:ascii="Sitka Text" w:hAnsi="Sitka Text" w:cs="Sitka Text"/>
          <w:b w:val="0"/>
          <w:i w:val="0"/>
          <w:sz w:val="24"/>
          <w:szCs w:val="24"/>
        </w:rPr>
        <w:t>You currently do not store expiry date.</w:t>
      </w:r>
    </w:p>
    <w:p>
      <w:pPr>
        <w:spacing w:before="180" w:after="180"/>
        <w:rPr>
          <w:rFonts w:ascii="Courier New" w:hAnsi="Courier New" w:cs="Courier New"/>
          <w:sz w:val="24"/>
          <w:szCs w:val="24"/>
        </w:rPr>
      </w:pPr>
      <w:r>
        <w:rPr>
          <w:rFonts w:ascii="Sitka Text" w:hAnsi="Sitka Text" w:cs="Sitka Text"/>
          <w:b w:val="0"/>
          <w:i w:val="0"/>
          <w:sz w:val="24"/>
          <w:szCs w:val="24"/>
        </w:rPr>
        <w:t>You NEED:</w:t>
      </w:r>
    </w:p>
    <w:p>
      <w:pPr>
        <w:pStyle w:val="CodeBlock"/>
        <w:rPr>
          <w:rFonts w:ascii="Courier New" w:hAnsi="Courier New" w:cs="Courier New"/>
          <w:b w:val="0"/>
          <w:i w:val="0"/>
          <w:sz w:val="24"/>
          <w:szCs w:val="24"/>
          <w:rtl w:val="0"/>
        </w:rPr>
      </w:pPr>
      <w:r>
        <w:rPr>
          <w:b w:val="0"/>
          <w:i w:val="0"/>
          <w:szCs w:val="24"/>
        </w:rPr>
        <w:t>ALTER TABLE Product ADD expiry_date DATE;</w:t>
        <w:br/>
        <w:t>ALTER TABLE Product ADD stock_quantity INT DEFAULT 0;</w:t>
      </w:r>
    </w:p>
    <w:p>
      <w:pPr>
        <w:spacing w:before="180" w:after="180"/>
        <w:rPr>
          <w:rFonts w:ascii="Courier New" w:hAnsi="Courier New" w:cs="Courier New"/>
          <w:sz w:val="24"/>
          <w:szCs w:val="24"/>
          <w:rtl w:val="0"/>
        </w:rPr>
      </w:pPr>
      <w:r>
        <w:rPr>
          <w:rFonts w:ascii="Sitka Text" w:hAnsi="Sitka Text" w:cs="Sitka Text"/>
          <w:b w:val="0"/>
          <w:i w:val="0"/>
          <w:sz w:val="24"/>
          <w:szCs w:val="24"/>
        </w:rPr>
        <w:t>Or better: create a Stock table (recommended).</w:t>
      </w:r>
    </w:p>
    <w:p>
      <w:pPr>
        <w:pageBreakBefore/>
        <w:spacing w:before="240" w:after="180"/>
        <w:rPr>
          <w:rFonts w:ascii="Courier New" w:hAnsi="Courier New" w:cs="Courier New"/>
          <w:sz w:val="24"/>
          <w:szCs w:val="24"/>
          <w:rtl w:val="0"/>
        </w:rPr>
      </w:pPr>
      <w:r>
        <w:rPr>
          <w:rFonts w:ascii="Sitka Text" w:hAnsi="Sitka Text" w:cs="Sitka Text"/>
          <w:b/>
          <w:i w:val="0"/>
          <w:sz w:val="36"/>
          <w:szCs w:val="24"/>
        </w:rPr>
        <w:t>7 Symptom-Based Search (Requires New Table)</w:t>
      </w:r>
    </w:p>
    <w:p>
      <w:pPr>
        <w:spacing w:before="180" w:after="180"/>
        <w:rPr>
          <w:rFonts w:ascii="Courier New" w:hAnsi="Courier New" w:cs="Courier New"/>
          <w:sz w:val="24"/>
          <w:szCs w:val="24"/>
          <w:rtl w:val="0"/>
        </w:rPr>
      </w:pPr>
      <w:r>
        <w:rPr>
          <w:rFonts w:ascii="Sitka Text" w:hAnsi="Sitka Text" w:cs="Sitka Text"/>
          <w:b w:val="0"/>
          <w:i w:val="0"/>
          <w:sz w:val="24"/>
          <w:szCs w:val="24"/>
        </w:rPr>
        <w:t>You need:</w:t>
      </w:r>
    </w:p>
    <w:p>
      <w:pPr>
        <w:pStyle w:val="CodeBlock"/>
        <w:rPr>
          <w:rFonts w:ascii="Courier New" w:hAnsi="Courier New" w:cs="Courier New"/>
          <w:b w:val="0"/>
          <w:i w:val="0"/>
          <w:sz w:val="24"/>
          <w:szCs w:val="24"/>
          <w:rtl w:val="0"/>
        </w:rPr>
      </w:pPr>
      <w:r>
        <w:rPr>
          <w:b w:val="0"/>
          <w:i w:val="0"/>
          <w:szCs w:val="24"/>
        </w:rPr>
        <w:t>CREATE TABLE Symptom (</w:t>
        <w:br/>
        <w:t xml:space="preserve">    symptom_id INT PRIMARY KEY AUTO_INCREMENT,</w:t>
        <w:br/>
        <w:t xml:space="preserve">    symptom_name VARCHAR(100) UNIQUE</w:t>
        <w:br/>
        <w:t>);</w:t>
        <w:br/>
        <w:br/>
        <w:t>CREATE TABLE Product_Symptom (</w:t>
        <w:br/>
        <w:t xml:space="preserve">    product_id INT,</w:t>
        <w:br/>
        <w:t xml:space="preserve">    symptom_id INT,</w:t>
        <w:br/>
        <w:t xml:space="preserve">    PRIMARY KEY (product_id, symptom_id),</w:t>
        <w:br/>
        <w:t xml:space="preserve">    FOREIGN KEY (product_id) REFERENCES Product(product_id),</w:t>
        <w:br/>
        <w:t xml:space="preserve">    FOREIGN KEY (symptom_id) REFERENCES Symptom(symptom_id)</w:t>
        <w:br/>
        <w:t>);</w:t>
      </w:r>
    </w:p>
    <w:p>
      <w:pPr>
        <w:spacing w:before="180" w:after="180"/>
        <w:rPr>
          <w:rFonts w:ascii="Courier New" w:hAnsi="Courier New" w:cs="Courier New"/>
          <w:sz w:val="24"/>
          <w:szCs w:val="24"/>
          <w:rtl w:val="0"/>
        </w:rPr>
      </w:pPr>
      <w:r>
        <w:rPr>
          <w:rFonts w:ascii="Sitka Text" w:hAnsi="Sitka Text" w:cs="Sitka Text"/>
          <w:b w:val="0"/>
          <w:i w:val="0"/>
          <w:sz w:val="24"/>
          <w:szCs w:val="24"/>
        </w:rPr>
        <w:t>Then:</w:t>
      </w:r>
    </w:p>
    <w:p>
      <w:pPr>
        <w:pStyle w:val="CodeBlock"/>
        <w:rPr>
          <w:rFonts w:ascii="Courier New" w:hAnsi="Courier New" w:cs="Courier New"/>
          <w:b w:val="0"/>
          <w:i w:val="0"/>
          <w:sz w:val="24"/>
          <w:szCs w:val="24"/>
          <w:rtl w:val="0"/>
        </w:rPr>
        <w:sectPr>
          <w:endnotePr>
            <w:numFmt w:val="decimal"/>
          </w:endnotePr>
          <w:pgSz w:w="11900" w:h="16840"/>
          <w:pgMar w:top="1440" w:right="1440" w:bottom="1440" w:left="1440" w:header="708" w:footer="708"/>
          <w:pgNumType w:fmt="decimal"/>
          <w:cols w:space="708"/>
        </w:sectPr>
      </w:pPr>
      <w:r>
        <w:rPr>
          <w:b w:val="0"/>
          <w:i w:val="0"/>
          <w:szCs w:val="24"/>
        </w:rPr>
        <w:t>SELECT p.product_name</w:t>
        <w:br/>
        <w:t>FROM Product p</w:t>
        <w:br/>
        <w:t>JOIN Product_Symptom ps ON p.product_id = ps.product_id</w:t>
        <w:br/>
        <w:t>JOIN Symptom s ON ps.symptom_id = s.symptom_id</w:t>
        <w:br/>
        <w:t>WHERE s.symptom_name = 'Fever';</w:t>
      </w:r>
      <w:bookmarkStart w:id="22" w:name="Nonfunctional_requirements"/>
    </w:p>
    <w:p>
      <w:pPr>
        <w:pStyle w:val="CodeBlock"/>
        <w:rPr>
          <w:rFonts w:ascii="Courier New" w:hAnsi="Courier New" w:cs="Courier New"/>
          <w:b w:val="0"/>
          <w:i w:val="0"/>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Non-functional requirements</w:t>
      </w:r>
      <w:bookmarkEnd w:id="22"/>
    </w:p>
    <w:p>
      <w:pPr>
        <w:numPr>
          <w:ilvl w:val="0"/>
          <w:numId w:val="55"/>
        </w:numPr>
        <w:spacing w:before="180" w:after="180"/>
        <w:rPr>
          <w:rFonts w:ascii="Courier New" w:hAnsi="Courier New" w:cs="Courier New"/>
          <w:sz w:val="24"/>
          <w:szCs w:val="24"/>
          <w:rtl w:val="0"/>
        </w:rPr>
      </w:pPr>
      <w:r>
        <w:rPr>
          <w:rFonts w:ascii="Sitka Text" w:hAnsi="Sitka Text" w:cs="Sitka Text"/>
          <w:b w:val="0"/>
          <w:i w:val="0"/>
          <w:sz w:val="24"/>
          <w:szCs w:val="24"/>
        </w:rPr>
        <w:t>Web-based application</w:t>
      </w:r>
    </w:p>
    <w:p>
      <w:pPr>
        <w:numPr>
          <w:ilvl w:val="0"/>
          <w:numId w:val="55"/>
        </w:numPr>
        <w:spacing w:before="180" w:after="180"/>
        <w:rPr>
          <w:rFonts w:ascii="Courier New" w:hAnsi="Courier New" w:cs="Courier New"/>
          <w:sz w:val="24"/>
          <w:szCs w:val="24"/>
        </w:rPr>
      </w:pPr>
      <w:r>
        <w:rPr>
          <w:rFonts w:ascii="Sitka Text" w:hAnsi="Sitka Text" w:cs="Sitka Text"/>
          <w:b w:val="0"/>
          <w:i w:val="0"/>
          <w:sz w:val="24"/>
          <w:szCs w:val="24"/>
        </w:rPr>
        <w:t>Multi-user support</w:t>
      </w:r>
    </w:p>
    <w:p>
      <w:pPr>
        <w:numPr>
          <w:ilvl w:val="0"/>
          <w:numId w:val="55"/>
        </w:numPr>
        <w:spacing w:before="180" w:after="180"/>
        <w:rPr>
          <w:rFonts w:ascii="Courier New" w:hAnsi="Courier New" w:cs="Courier New"/>
          <w:sz w:val="24"/>
          <w:szCs w:val="24"/>
        </w:rPr>
      </w:pPr>
      <w:r>
        <w:rPr>
          <w:rFonts w:ascii="Sitka Text" w:hAnsi="Sitka Text" w:cs="Sitka Text"/>
          <w:b w:val="0"/>
          <w:i w:val="0"/>
          <w:sz w:val="24"/>
          <w:szCs w:val="24"/>
        </w:rPr>
        <w:t>Secure authentication</w:t>
      </w:r>
    </w:p>
    <w:p>
      <w:pPr>
        <w:numPr>
          <w:ilvl w:val="0"/>
          <w:numId w:val="55"/>
        </w:numPr>
        <w:spacing w:before="180" w:after="180"/>
        <w:rPr>
          <w:rFonts w:ascii="Courier New" w:hAnsi="Courier New" w:cs="Courier New"/>
          <w:sz w:val="24"/>
          <w:szCs w:val="24"/>
        </w:rPr>
      </w:pPr>
      <w:r>
        <w:rPr>
          <w:rFonts w:ascii="Sitka Text" w:hAnsi="Sitka Text" w:cs="Sitka Text"/>
          <w:b w:val="0"/>
          <w:i w:val="0"/>
          <w:sz w:val="24"/>
          <w:szCs w:val="24"/>
        </w:rPr>
        <w:t>Data consistency</w:t>
      </w:r>
    </w:p>
    <w:p>
      <w:pPr>
        <w:numPr>
          <w:ilvl w:val="0"/>
          <w:numId w:val="55"/>
        </w:numPr>
        <w:spacing w:before="180" w:after="180"/>
        <w:rPr>
          <w:rFonts w:ascii="Courier New" w:hAnsi="Courier New" w:cs="Courier New"/>
          <w:sz w:val="24"/>
          <w:szCs w:val="24"/>
        </w:rPr>
      </w:pPr>
      <w:r>
        <w:rPr>
          <w:rFonts w:ascii="Sitka Text" w:hAnsi="Sitka Text" w:cs="Sitka Text"/>
          <w:b w:val="0"/>
          <w:i w:val="0"/>
          <w:sz w:val="24"/>
          <w:szCs w:val="24"/>
        </w:rPr>
        <w:t>Real-time updates</w:t>
      </w:r>
    </w:p>
    <w:p>
      <w:pPr>
        <w:numPr>
          <w:ilvl w:val="0"/>
          <w:numId w:val="55"/>
        </w:numPr>
        <w:spacing w:before="180" w:after="180"/>
        <w:rPr>
          <w:rFonts w:ascii="Courier New" w:hAnsi="Courier New" w:cs="Courier New"/>
          <w:sz w:val="24"/>
          <w:szCs w:val="24"/>
        </w:rPr>
      </w:pPr>
      <w:r>
        <w:rPr>
          <w:rFonts w:ascii="Sitka Text" w:hAnsi="Sitka Text" w:cs="Sitka Text"/>
          <w:b w:val="0"/>
          <w:i w:val="0"/>
          <w:sz w:val="24"/>
          <w:szCs w:val="24"/>
        </w:rPr>
        <w:t>Fast search</w:t>
      </w:r>
    </w:p>
    <w:p>
      <w:pPr>
        <w:numPr>
          <w:ilvl w:val="0"/>
          <w:numId w:val="55"/>
        </w:numPr>
        <w:spacing w:before="180" w:after="180"/>
        <w:rPr>
          <w:rFonts w:ascii="Courier New" w:hAnsi="Courier New" w:cs="Courier New"/>
          <w:sz w:val="24"/>
          <w:szCs w:val="24"/>
        </w:rPr>
      </w:pPr>
      <w:r>
        <w:rPr>
          <w:rFonts w:ascii="Sitka Text" w:hAnsi="Sitka Text" w:cs="Sitka Text"/>
          <w:b w:val="0"/>
          <w:i w:val="0"/>
          <w:strike/>
          <w:sz w:val="24"/>
          <w:szCs w:val="24"/>
        </w:rPr>
        <w:t>Backup &amp; recovery</w:t>
      </w:r>
    </w:p>
    <w:p>
      <w:pPr>
        <w:numPr>
          <w:ilvl w:val="0"/>
          <w:numId w:val="55"/>
        </w:num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trike/>
          <w:sz w:val="24"/>
          <w:szCs w:val="24"/>
        </w:rPr>
        <w:t>Audit logs</w:t>
      </w:r>
      <w:bookmarkStart w:id="23" w:name="Components"/>
    </w:p>
    <w:p>
      <w:pPr>
        <w:numPr>
          <w:ilvl w:val="0"/>
          <w:numId w:val="55"/>
        </w:num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Components</w:t>
      </w:r>
      <w:bookmarkEnd w:id="23"/>
    </w:p>
    <w:p>
      <w:pPr>
        <w:spacing w:before="180" w:after="180"/>
        <w:rPr>
          <w:rFonts w:ascii="Courier New" w:hAnsi="Courier New" w:cs="Courier New"/>
          <w:sz w:val="24"/>
          <w:szCs w:val="24"/>
          <w:rtl w:val="0"/>
        </w:rPr>
      </w:pPr>
      <w:r>
        <w:rPr>
          <w:rFonts w:ascii="Sitka Text" w:hAnsi="Sitka Text" w:cs="Sitka Text"/>
          <w:b w:val="0"/>
          <w:i w:val="0"/>
          <w:sz w:val="24"/>
          <w:szCs w:val="24"/>
        </w:rPr>
        <w:t>This is a Medium–Advanced Web Database System</w:t>
      </w:r>
    </w:p>
    <w:p>
      <w:pPr>
        <w:spacing w:before="180" w:after="180"/>
        <w:rPr>
          <w:rFonts w:ascii="Courier New" w:hAnsi="Courier New" w:cs="Courier New"/>
          <w:sz w:val="24"/>
          <w:szCs w:val="24"/>
        </w:rPr>
      </w:pPr>
      <w:r>
        <w:rPr>
          <w:rFonts w:ascii="Sitka Text" w:hAnsi="Sitka Text" w:cs="Sitka Text"/>
          <w:b w:val="0"/>
          <w:i w:val="0"/>
          <w:sz w:val="24"/>
          <w:szCs w:val="24"/>
          <w:u w:val="single" w:color="auto"/>
        </w:rPr>
        <w:t>It includes:</w:t>
      </w:r>
    </w:p>
    <w:p>
      <w:pPr>
        <w:numPr>
          <w:ilvl w:val="0"/>
          <w:numId w:val="56"/>
        </w:numPr>
        <w:spacing w:before="180" w:after="180"/>
        <w:rPr>
          <w:rFonts w:ascii="Courier New" w:hAnsi="Courier New" w:cs="Courier New"/>
          <w:sz w:val="24"/>
          <w:szCs w:val="24"/>
          <w:rtl w:val="0"/>
        </w:rPr>
      </w:pPr>
      <w:r>
        <w:rPr>
          <w:rFonts w:ascii="Sitka Text" w:hAnsi="Sitka Text" w:cs="Sitka Text"/>
          <w:b w:val="0"/>
          <w:i w:val="0"/>
          <w:sz w:val="24"/>
          <w:szCs w:val="24"/>
        </w:rPr>
        <w:t>Inventory</w:t>
      </w:r>
    </w:p>
    <w:p>
      <w:pPr>
        <w:numPr>
          <w:ilvl w:val="0"/>
          <w:numId w:val="56"/>
        </w:numPr>
        <w:spacing w:before="180" w:after="180"/>
        <w:rPr>
          <w:rFonts w:ascii="Courier New" w:hAnsi="Courier New" w:cs="Courier New"/>
          <w:sz w:val="24"/>
          <w:szCs w:val="24"/>
        </w:rPr>
      </w:pPr>
      <w:r>
        <w:rPr>
          <w:rFonts w:ascii="Sitka Text" w:hAnsi="Sitka Text" w:cs="Sitka Text"/>
          <w:b w:val="0"/>
          <w:i w:val="0"/>
          <w:sz w:val="24"/>
          <w:szCs w:val="24"/>
        </w:rPr>
        <w:t>POS</w:t>
      </w:r>
    </w:p>
    <w:p>
      <w:pPr>
        <w:numPr>
          <w:ilvl w:val="0"/>
          <w:numId w:val="56"/>
        </w:numPr>
        <w:spacing w:before="180" w:after="180"/>
        <w:rPr>
          <w:rFonts w:ascii="Courier New" w:hAnsi="Courier New" w:cs="Courier New"/>
          <w:sz w:val="24"/>
          <w:szCs w:val="24"/>
        </w:rPr>
      </w:pPr>
      <w:r>
        <w:rPr>
          <w:rFonts w:ascii="Sitka Text" w:hAnsi="Sitka Text" w:cs="Sitka Text"/>
          <w:b w:val="0"/>
          <w:i w:val="0"/>
          <w:sz w:val="24"/>
          <w:szCs w:val="24"/>
        </w:rPr>
        <w:t>Compliance</w:t>
      </w:r>
    </w:p>
    <w:p>
      <w:pPr>
        <w:numPr>
          <w:ilvl w:val="0"/>
          <w:numId w:val="56"/>
        </w:numPr>
        <w:spacing w:before="180" w:after="180"/>
        <w:rPr>
          <w:rFonts w:ascii="Courier New" w:hAnsi="Courier New" w:cs="Courier New"/>
          <w:sz w:val="24"/>
          <w:szCs w:val="24"/>
        </w:rPr>
      </w:pPr>
      <w:r>
        <w:rPr>
          <w:rFonts w:ascii="Sitka Text" w:hAnsi="Sitka Text" w:cs="Sitka Text"/>
          <w:b w:val="0"/>
          <w:i w:val="0"/>
          <w:sz w:val="24"/>
          <w:szCs w:val="24"/>
        </w:rPr>
        <w:t>Analytics</w:t>
      </w:r>
    </w:p>
    <w:p>
      <w:pPr>
        <w:numPr>
          <w:ilvl w:val="0"/>
          <w:numId w:val="56"/>
        </w:numPr>
        <w:spacing w:before="180" w:after="180"/>
        <w:rPr>
          <w:rFonts w:ascii="Courier New" w:hAnsi="Courier New" w:cs="Courier New"/>
          <w:sz w:val="24"/>
          <w:szCs w:val="24"/>
        </w:rPr>
      </w:pPr>
      <w:r>
        <w:rPr>
          <w:rFonts w:ascii="Sitka Text" w:hAnsi="Sitka Text" w:cs="Sitka Text"/>
          <w:b w:val="0"/>
          <w:i w:val="0"/>
          <w:sz w:val="24"/>
          <w:szCs w:val="24"/>
        </w:rPr>
        <w:t>Security</w:t>
      </w:r>
    </w:p>
    <w:p>
      <w:pPr>
        <w:numPr>
          <w:ilvl w:val="0"/>
          <w:numId w:val="56"/>
        </w:numPr>
        <w:spacing w:before="180" w:after="180"/>
        <w:rPr>
          <w:rFonts w:ascii="Courier New" w:hAnsi="Courier New" w:cs="Courier New"/>
          <w:sz w:val="24"/>
          <w:szCs w:val="24"/>
        </w:rPr>
      </w:pPr>
      <w:r>
        <w:rPr>
          <w:rFonts w:ascii="Sitka Text" w:hAnsi="Sitka Text" w:cs="Sitka Text"/>
          <w:b w:val="0"/>
          <w:i w:val="0"/>
          <w:sz w:val="24"/>
          <w:szCs w:val="24"/>
        </w:rPr>
        <w:t>Batch-level tracking</w:t>
      </w:r>
    </w:p>
    <w:p>
      <w:pPr>
        <w:spacing w:before="180" w:after="180"/>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This is above a basic CRUD project.</w:t>
      </w:r>
      <w:bookmarkStart w:id="24" w:name="Required_reports"/>
    </w:p>
    <w:p>
      <w:pPr>
        <w:spacing w:before="180" w:after="180"/>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Required reports</w:t>
      </w:r>
      <w:bookmarkEnd w:id="24"/>
    </w:p>
    <w:p>
      <w:pPr>
        <w:numPr>
          <w:ilvl w:val="0"/>
          <w:numId w:val="57"/>
        </w:numPr>
        <w:spacing w:before="180" w:after="180"/>
        <w:rPr>
          <w:rFonts w:ascii="Courier New" w:hAnsi="Courier New" w:cs="Courier New"/>
          <w:sz w:val="24"/>
          <w:szCs w:val="24"/>
          <w:rtl w:val="0"/>
        </w:rPr>
      </w:pPr>
      <w:r>
        <w:rPr>
          <w:rFonts w:ascii="Sitka Text" w:hAnsi="Sitka Text" w:cs="Sitka Text"/>
          <w:b w:val="0"/>
          <w:i w:val="0"/>
          <w:sz w:val="24"/>
          <w:szCs w:val="24"/>
        </w:rPr>
        <w:t>Daily Sales Report</w:t>
      </w:r>
    </w:p>
    <w:p>
      <w:pPr>
        <w:numPr>
          <w:ilvl w:val="0"/>
          <w:numId w:val="57"/>
        </w:numPr>
        <w:spacing w:before="180" w:after="180"/>
        <w:rPr>
          <w:rFonts w:ascii="Courier New" w:hAnsi="Courier New" w:cs="Courier New"/>
          <w:sz w:val="24"/>
          <w:szCs w:val="24"/>
        </w:rPr>
      </w:pPr>
      <w:r>
        <w:rPr>
          <w:rFonts w:ascii="Sitka Text" w:hAnsi="Sitka Text" w:cs="Sitka Text"/>
          <w:b w:val="0"/>
          <w:i w:val="0"/>
          <w:sz w:val="24"/>
          <w:szCs w:val="24"/>
        </w:rPr>
        <w:t>Monthly Sales Report</w:t>
      </w:r>
    </w:p>
    <w:p>
      <w:pPr>
        <w:numPr>
          <w:ilvl w:val="0"/>
          <w:numId w:val="57"/>
        </w:numPr>
        <w:spacing w:before="180" w:after="180"/>
        <w:rPr>
          <w:rFonts w:ascii="Courier New" w:hAnsi="Courier New" w:cs="Courier New"/>
          <w:sz w:val="24"/>
          <w:szCs w:val="24"/>
        </w:rPr>
      </w:pPr>
      <w:r>
        <w:rPr>
          <w:rFonts w:ascii="Sitka Text" w:hAnsi="Sitka Text" w:cs="Sitka Text"/>
          <w:b w:val="0"/>
          <w:i w:val="0"/>
          <w:sz w:val="24"/>
          <w:szCs w:val="24"/>
        </w:rPr>
        <w:t>Supplier Report</w:t>
      </w:r>
    </w:p>
    <w:p>
      <w:pPr>
        <w:numPr>
          <w:ilvl w:val="0"/>
          <w:numId w:val="57"/>
        </w:numPr>
        <w:spacing w:before="180" w:after="180"/>
        <w:rPr>
          <w:rFonts w:ascii="Courier New" w:hAnsi="Courier New" w:cs="Courier New"/>
          <w:sz w:val="24"/>
          <w:szCs w:val="24"/>
        </w:rPr>
      </w:pPr>
      <w:r>
        <w:rPr>
          <w:rFonts w:ascii="Sitka Text" w:hAnsi="Sitka Text" w:cs="Sitka Text"/>
          <w:b w:val="0"/>
          <w:i w:val="0"/>
          <w:sz w:val="24"/>
          <w:szCs w:val="24"/>
        </w:rPr>
        <w:t>Low Stock Report</w:t>
      </w:r>
    </w:p>
    <w:p>
      <w:pPr>
        <w:numPr>
          <w:ilvl w:val="0"/>
          <w:numId w:val="57"/>
        </w:numPr>
        <w:spacing w:before="180" w:after="180"/>
        <w:rPr>
          <w:rFonts w:ascii="Courier New" w:hAnsi="Courier New" w:cs="Courier New"/>
          <w:sz w:val="24"/>
          <w:szCs w:val="24"/>
        </w:rPr>
      </w:pPr>
      <w:r>
        <w:rPr>
          <w:rFonts w:ascii="Sitka Text" w:hAnsi="Sitka Text" w:cs="Sitka Text"/>
          <w:b w:val="0"/>
          <w:i w:val="0"/>
          <w:sz w:val="24"/>
          <w:szCs w:val="24"/>
        </w:rPr>
        <w:t>Expiry Report (next X days)</w:t>
      </w:r>
    </w:p>
    <w:p>
      <w:pPr>
        <w:numPr>
          <w:ilvl w:val="0"/>
          <w:numId w:val="57"/>
        </w:num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Product Sales Report</w:t>
      </w:r>
      <w:bookmarkStart w:id="25" w:name="Dashboards"/>
    </w:p>
    <w:p>
      <w:pPr>
        <w:numPr>
          <w:ilvl w:val="0"/>
          <w:numId w:val="57"/>
        </w:num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Dashboards</w:t>
      </w:r>
      <w:bookmarkEnd w:id="25"/>
    </w:p>
    <w:p>
      <w:pPr>
        <w:spacing w:before="180" w:after="180"/>
        <w:rPr>
          <w:rFonts w:ascii="Courier New" w:hAnsi="Courier New" w:cs="Courier New"/>
          <w:sz w:val="24"/>
          <w:szCs w:val="24"/>
          <w:rtl w:val="0"/>
        </w:rPr>
      </w:pPr>
      <w:r>
        <w:rPr>
          <w:rFonts w:ascii="Sitka Text" w:hAnsi="Sitka Text" w:cs="Sitka Text"/>
          <w:b w:val="0"/>
          <w:i w:val="0"/>
          <w:sz w:val="24"/>
          <w:szCs w:val="24"/>
          <w:u w:val="single" w:color="auto"/>
        </w:rPr>
        <w:t>Schema supports:</w:t>
      </w:r>
    </w:p>
    <w:p>
      <w:pPr>
        <w:numPr>
          <w:ilvl w:val="0"/>
          <w:numId w:val="58"/>
        </w:numPr>
        <w:spacing w:before="180" w:after="180"/>
        <w:rPr>
          <w:rFonts w:ascii="Courier New" w:hAnsi="Courier New" w:cs="Courier New"/>
          <w:sz w:val="24"/>
          <w:szCs w:val="24"/>
          <w:rtl w:val="0"/>
        </w:rPr>
      </w:pPr>
      <w:r>
        <w:rPr>
          <w:rFonts w:ascii="Sitka Text" w:hAnsi="Sitka Text" w:cs="Sitka Text"/>
          <w:b w:val="0"/>
          <w:i w:val="0"/>
          <w:sz w:val="24"/>
          <w:szCs w:val="24"/>
        </w:rPr>
        <w:t>Monthly sales bar chart</w:t>
      </w:r>
    </w:p>
    <w:p>
      <w:pPr>
        <w:numPr>
          <w:ilvl w:val="0"/>
          <w:numId w:val="58"/>
        </w:numPr>
        <w:spacing w:before="180" w:after="180"/>
        <w:rPr>
          <w:rFonts w:ascii="Courier New" w:hAnsi="Courier New" w:cs="Courier New"/>
          <w:sz w:val="24"/>
          <w:szCs w:val="24"/>
        </w:rPr>
      </w:pPr>
      <w:r>
        <w:rPr>
          <w:rFonts w:ascii="Sitka Text" w:hAnsi="Sitka Text" w:cs="Sitka Text"/>
          <w:b w:val="0"/>
          <w:i w:val="0"/>
          <w:sz w:val="24"/>
          <w:szCs w:val="24"/>
        </w:rPr>
        <w:t>Daily sales summary</w:t>
      </w:r>
    </w:p>
    <w:p>
      <w:pPr>
        <w:numPr>
          <w:ilvl w:val="0"/>
          <w:numId w:val="58"/>
        </w:numPr>
        <w:spacing w:before="180" w:after="180"/>
        <w:rPr>
          <w:rFonts w:ascii="Courier New" w:hAnsi="Courier New" w:cs="Courier New"/>
          <w:sz w:val="24"/>
          <w:szCs w:val="24"/>
        </w:rPr>
      </w:pPr>
      <w:r>
        <w:rPr>
          <w:rFonts w:ascii="Sitka Text" w:hAnsi="Sitka Text" w:cs="Sitka Text"/>
          <w:b w:val="0"/>
          <w:i w:val="0"/>
          <w:sz w:val="24"/>
          <w:szCs w:val="24"/>
        </w:rPr>
        <w:t>Low stock alert</w:t>
      </w:r>
    </w:p>
    <w:p>
      <w:pPr>
        <w:numPr>
          <w:ilvl w:val="0"/>
          <w:numId w:val="58"/>
        </w:numPr>
        <w:spacing w:before="180" w:after="180"/>
        <w:rPr>
          <w:rFonts w:ascii="Courier New" w:hAnsi="Courier New" w:cs="Courier New"/>
          <w:sz w:val="24"/>
          <w:szCs w:val="24"/>
        </w:rPr>
      </w:pPr>
      <w:r>
        <w:rPr>
          <w:rFonts w:ascii="Sitka Text" w:hAnsi="Sitka Text" w:cs="Sitka Text"/>
          <w:b w:val="0"/>
          <w:i w:val="0"/>
          <w:sz w:val="24"/>
          <w:szCs w:val="24"/>
        </w:rPr>
        <w:t>Expiring within 15 days</w:t>
      </w:r>
    </w:p>
    <w:p>
      <w:pPr>
        <w:numPr>
          <w:ilvl w:val="0"/>
          <w:numId w:val="58"/>
        </w:numPr>
        <w:spacing w:before="180" w:after="180"/>
        <w:rPr>
          <w:rFonts w:ascii="Courier New" w:hAnsi="Courier New" w:cs="Courier New"/>
          <w:sz w:val="24"/>
          <w:szCs w:val="24"/>
        </w:rPr>
      </w:pPr>
      <w:r>
        <w:rPr>
          <w:rFonts w:ascii="Sitka Text" w:hAnsi="Sitka Text" w:cs="Sitka Text"/>
          <w:b w:val="0"/>
          <w:i w:val="0"/>
          <w:sz w:val="24"/>
          <w:szCs w:val="24"/>
        </w:rPr>
        <w:t>Supplier lookup by product</w:t>
      </w:r>
    </w:p>
    <w:p>
      <w:pPr>
        <w:numPr>
          <w:ilvl w:val="0"/>
          <w:numId w:val="58"/>
        </w:numPr>
        <w:spacing w:before="180" w:after="180"/>
        <w:rPr>
          <w:rFonts w:ascii="Courier New" w:hAnsi="Courier New" w:cs="Courier New"/>
          <w:sz w:val="24"/>
          <w:szCs w:val="24"/>
        </w:rPr>
      </w:pPr>
      <w:r>
        <w:rPr>
          <w:rFonts w:ascii="Sitka Text" w:hAnsi="Sitka Text" w:cs="Sitka Text"/>
          <w:b w:val="0"/>
          <w:i w:val="0"/>
          <w:sz w:val="24"/>
          <w:szCs w:val="24"/>
        </w:rPr>
        <w:t>Drug lookup by symptom</w:t>
      </w:r>
    </w:p>
    <w:p>
      <w:pPr>
        <w:numPr>
          <w:ilvl w:val="0"/>
          <w:numId w:val="58"/>
        </w:num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Variant lookup by product</w:t>
      </w:r>
      <w:bookmarkStart w:id="26" w:name="User_Roles_Responsibilities"/>
    </w:p>
    <w:p>
      <w:pPr>
        <w:numPr>
          <w:ilvl w:val="0"/>
          <w:numId w:val="58"/>
        </w:num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User Roles &amp; Responsibilities</w:t>
      </w:r>
      <w:bookmarkEnd w:id="26"/>
    </w:p>
    <w:p>
      <w:pPr>
        <w:rPr>
          <w:rFonts w:ascii="Courier New" w:hAnsi="Courier New" w:cs="Courier New"/>
          <w:sz w:val="24"/>
          <w:szCs w:val="24"/>
          <w:rtl w:val="0"/>
        </w:rPr>
      </w:pPr>
      <w:r>
        <w:rPr>
          <w:rFonts w:ascii="Sitka Text" w:hAnsi="Sitka Text" w:cs="Sitka Text"/>
          <w:b/>
          <w:i w:val="0"/>
          <w:sz w:val="36"/>
          <w:szCs w:val="24"/>
          <w:highlight w:val="yellow"/>
        </w:rPr>
        <w:t>Admin (System Administrator)</w:t>
      </w:r>
    </w:p>
    <w:p>
      <w:pPr>
        <w:rPr>
          <w:rFonts w:ascii="Courier New" w:hAnsi="Courier New" w:cs="Courier New"/>
          <w:sz w:val="24"/>
          <w:szCs w:val="24"/>
          <w:rtl w:val="0"/>
        </w:rPr>
      </w:pPr>
      <w:r>
        <w:rPr>
          <w:rFonts w:ascii="Sitka Text" w:hAnsi="Sitka Text" w:cs="Sitka Text"/>
          <w:b/>
          <w:i w:val="0"/>
          <w:sz w:val="24"/>
          <w:szCs w:val="24"/>
        </w:rPr>
        <w:t>Scope: System management only (not daily operations)</w:t>
      </w:r>
    </w:p>
    <w:p>
      <w:pPr>
        <w:rPr>
          <w:rFonts w:ascii="Courier New" w:hAnsi="Courier New" w:cs="Courier New"/>
          <w:sz w:val="24"/>
          <w:szCs w:val="24"/>
        </w:rPr>
      </w:pPr>
      <w:r>
        <w:rPr>
          <w:rFonts w:ascii="Sitka Text" w:hAnsi="Sitka Text" w:cs="Sitka Text"/>
          <w:b w:val="0"/>
          <w:i w:val="0"/>
          <w:sz w:val="24"/>
          <w:szCs w:val="24"/>
        </w:rPr>
        <w:t>Responsibilities:</w:t>
      </w:r>
    </w:p>
    <w:p>
      <w:pPr>
        <w:numPr>
          <w:ilvl w:val="0"/>
          <w:numId w:val="59"/>
        </w:numPr>
        <w:rPr>
          <w:rFonts w:ascii="Courier New" w:hAnsi="Courier New" w:cs="Courier New"/>
          <w:sz w:val="24"/>
          <w:szCs w:val="24"/>
          <w:rtl w:val="0"/>
        </w:rPr>
      </w:pPr>
      <w:r>
        <w:rPr>
          <w:rFonts w:ascii="Sitka Text" w:hAnsi="Sitka Text" w:cs="Sitka Text"/>
          <w:b w:val="0"/>
          <w:i w:val="0"/>
          <w:sz w:val="24"/>
          <w:szCs w:val="24"/>
        </w:rPr>
        <w:t>Create / edit / delete users</w:t>
      </w:r>
    </w:p>
    <w:p>
      <w:pPr>
        <w:numPr>
          <w:ilvl w:val="0"/>
          <w:numId w:val="59"/>
        </w:numPr>
        <w:rPr>
          <w:rFonts w:ascii="Courier New" w:hAnsi="Courier New" w:cs="Courier New"/>
          <w:sz w:val="24"/>
          <w:szCs w:val="24"/>
        </w:rPr>
      </w:pPr>
      <w:r>
        <w:rPr>
          <w:rFonts w:ascii="Sitka Text" w:hAnsi="Sitka Text" w:cs="Sitka Text"/>
          <w:b w:val="0"/>
          <w:i w:val="0"/>
          <w:sz w:val="24"/>
          <w:szCs w:val="24"/>
        </w:rPr>
        <w:t>Assign roles</w:t>
      </w:r>
    </w:p>
    <w:p>
      <w:pPr>
        <w:numPr>
          <w:ilvl w:val="0"/>
          <w:numId w:val="59"/>
        </w:numPr>
        <w:rPr>
          <w:rFonts w:ascii="Courier New" w:hAnsi="Courier New" w:cs="Courier New"/>
          <w:sz w:val="24"/>
          <w:szCs w:val="24"/>
        </w:rPr>
      </w:pPr>
      <w:r>
        <w:rPr>
          <w:rFonts w:ascii="Sitka Text" w:hAnsi="Sitka Text" w:cs="Sitka Text"/>
          <w:b w:val="0"/>
          <w:i w:val="0"/>
          <w:sz w:val="24"/>
          <w:szCs w:val="24"/>
        </w:rPr>
        <w:t>Reset passwords</w:t>
      </w:r>
    </w:p>
    <w:p>
      <w:pPr>
        <w:numPr>
          <w:ilvl w:val="0"/>
          <w:numId w:val="59"/>
        </w:numPr>
        <w:rPr>
          <w:rFonts w:ascii="Courier New" w:hAnsi="Courier New" w:cs="Courier New"/>
          <w:sz w:val="24"/>
          <w:szCs w:val="24"/>
        </w:rPr>
      </w:pPr>
      <w:r>
        <w:rPr>
          <w:rFonts w:ascii="Sitka Text" w:hAnsi="Sitka Text" w:cs="Sitka Text"/>
          <w:b w:val="0"/>
          <w:i w:val="0"/>
          <w:sz w:val="24"/>
          <w:szCs w:val="24"/>
        </w:rPr>
        <w:t>Manage role permissions</w:t>
      </w:r>
    </w:p>
    <w:p>
      <w:pPr>
        <w:numPr>
          <w:ilvl w:val="0"/>
          <w:numId w:val="59"/>
        </w:numPr>
        <w:rPr>
          <w:rFonts w:ascii="Courier New" w:hAnsi="Courier New" w:cs="Courier New"/>
          <w:sz w:val="24"/>
          <w:szCs w:val="24"/>
        </w:rPr>
      </w:pPr>
      <w:r>
        <w:rPr>
          <w:rFonts w:ascii="Sitka Text" w:hAnsi="Sitka Text" w:cs="Sitka Text"/>
          <w:b w:val="0"/>
          <w:i w:val="0"/>
          <w:sz w:val="24"/>
          <w:szCs w:val="24"/>
        </w:rPr>
        <w:t>View system logs</w:t>
      </w:r>
    </w:p>
    <w:p>
      <w:pPr>
        <w:rPr>
          <w:rFonts w:ascii="Courier New" w:hAnsi="Courier New" w:cs="Courier New"/>
          <w:sz w:val="24"/>
          <w:szCs w:val="24"/>
          <w:rtl w:val="0"/>
        </w:rPr>
      </w:pPr>
      <w:r>
        <w:rPr>
          <w:rFonts w:ascii="Sitka Text" w:hAnsi="Sitka Text" w:cs="Sitka Text"/>
          <w:b w:val="0"/>
          <w:i w:val="0"/>
          <w:sz w:val="24"/>
          <w:szCs w:val="24"/>
        </w:rPr>
        <w:t>Access Rights:</w:t>
      </w:r>
    </w:p>
    <w:p>
      <w:pPr>
        <w:numPr>
          <w:ilvl w:val="0"/>
          <w:numId w:val="60"/>
        </w:numPr>
        <w:rPr>
          <w:rFonts w:ascii="Courier New" w:hAnsi="Courier New" w:cs="Courier New"/>
          <w:sz w:val="24"/>
          <w:szCs w:val="24"/>
          <w:rtl w:val="0"/>
        </w:rPr>
      </w:pPr>
      <w:r>
        <w:rPr>
          <w:rFonts w:ascii="Sitka Text" w:hAnsi="Sitka Text" w:cs="Sitka Text"/>
          <w:b w:val="0"/>
          <w:i w:val="0"/>
          <w:sz w:val="24"/>
          <w:szCs w:val="24"/>
        </w:rPr>
        <w:t>Full system access</w:t>
      </w:r>
    </w:p>
    <w:p>
      <w:pPr>
        <w:numPr>
          <w:ilvl w:val="0"/>
          <w:numId w:val="60"/>
        </w:numPr>
        <w:rPr>
          <w:rFonts w:ascii="Courier New" w:hAnsi="Courier New" w:cs="Courier New"/>
          <w:sz w:val="24"/>
          <w:szCs w:val="24"/>
        </w:rPr>
      </w:pPr>
      <w:r>
        <w:rPr>
          <w:rFonts w:ascii="Sitka Text" w:hAnsi="Sitka Text" w:cs="Sitka Text"/>
          <w:b w:val="0"/>
          <w:i w:val="0"/>
          <w:sz w:val="24"/>
          <w:szCs w:val="24"/>
        </w:rPr>
        <w:t>Cannot alter sales records</w:t>
      </w:r>
    </w:p>
    <w:p>
      <w:pPr>
        <w:numPr>
          <w:ilvl w:val="0"/>
          <w:numId w:val="60"/>
        </w:numPr>
        <w:rPr>
          <w:rFonts w:ascii="Courier New" w:hAnsi="Courier New" w:cs="Courier New"/>
          <w:sz w:val="24"/>
          <w:szCs w:val="24"/>
        </w:rPr>
      </w:pPr>
      <w:r>
        <w:rPr>
          <w:rFonts w:ascii="Sitka Text" w:hAnsi="Sitka Text" w:cs="Sitka Text"/>
          <w:b w:val="0"/>
          <w:i w:val="0"/>
          <w:sz w:val="24"/>
          <w:szCs w:val="24"/>
        </w:rPr>
        <w:t>Cannot modify inventory unless also assigned pharmacist role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rPr>
          <w:rFonts w:ascii="Courier New" w:hAnsi="Courier New" w:cs="Courier New"/>
          <w:sz w:val="24"/>
          <w:szCs w:val="24"/>
          <w:rtl w:val="0"/>
        </w:rPr>
      </w:pPr>
      <w:r>
        <w:rPr>
          <w:rFonts w:ascii="Sitka Text" w:hAnsi="Sitka Text" w:cs="Sitka Text"/>
          <w:b/>
          <w:i w:val="0"/>
          <w:sz w:val="36"/>
          <w:szCs w:val="24"/>
          <w:highlight w:val="yellow"/>
        </w:rPr>
        <w:t>Shop Owner</w:t>
      </w:r>
    </w:p>
    <w:p>
      <w:pPr>
        <w:rPr>
          <w:rFonts w:ascii="Courier New" w:hAnsi="Courier New" w:cs="Courier New"/>
          <w:sz w:val="24"/>
          <w:szCs w:val="24"/>
          <w:rtl w:val="0"/>
        </w:rPr>
      </w:pPr>
      <w:r>
        <w:rPr>
          <w:rFonts w:ascii="Sitka Text" w:hAnsi="Sitka Text" w:cs="Sitka Text"/>
          <w:b/>
          <w:i w:val="0"/>
          <w:sz w:val="24"/>
          <w:szCs w:val="24"/>
        </w:rPr>
        <w:t>Scope: Business monitoring &amp; decision-making</w:t>
      </w:r>
    </w:p>
    <w:p>
      <w:pPr>
        <w:rPr>
          <w:rFonts w:ascii="Courier New" w:hAnsi="Courier New" w:cs="Courier New"/>
          <w:sz w:val="24"/>
          <w:szCs w:val="24"/>
        </w:rPr>
      </w:pPr>
      <w:r>
        <w:rPr>
          <w:rFonts w:ascii="Sitka Text" w:hAnsi="Sitka Text" w:cs="Sitka Text"/>
          <w:b w:val="0"/>
          <w:i w:val="0"/>
          <w:sz w:val="24"/>
          <w:szCs w:val="24"/>
        </w:rPr>
        <w:t>Responsibilities:</w:t>
      </w:r>
    </w:p>
    <w:p>
      <w:pPr>
        <w:numPr>
          <w:ilvl w:val="0"/>
          <w:numId w:val="61"/>
        </w:numPr>
        <w:rPr>
          <w:rFonts w:ascii="Courier New" w:hAnsi="Courier New" w:cs="Courier New"/>
          <w:sz w:val="24"/>
          <w:szCs w:val="24"/>
          <w:rtl w:val="0"/>
        </w:rPr>
      </w:pPr>
      <w:r>
        <w:rPr>
          <w:rFonts w:ascii="Sitka Text" w:hAnsi="Sitka Text" w:cs="Sitka Text"/>
          <w:b w:val="0"/>
          <w:i w:val="0"/>
          <w:sz w:val="24"/>
          <w:szCs w:val="24"/>
        </w:rPr>
        <w:t>View real-time dashboard</w:t>
      </w:r>
    </w:p>
    <w:p>
      <w:pPr>
        <w:numPr>
          <w:ilvl w:val="0"/>
          <w:numId w:val="61"/>
        </w:numPr>
        <w:rPr>
          <w:rFonts w:ascii="Courier New" w:hAnsi="Courier New" w:cs="Courier New"/>
          <w:sz w:val="24"/>
          <w:szCs w:val="24"/>
        </w:rPr>
      </w:pPr>
      <w:r>
        <w:rPr>
          <w:rFonts w:ascii="Sitka Text" w:hAnsi="Sitka Text" w:cs="Sitka Text"/>
          <w:b w:val="0"/>
          <w:i w:val="0"/>
          <w:sz w:val="24"/>
          <w:szCs w:val="24"/>
        </w:rPr>
        <w:t>View monthly sales graphs</w:t>
      </w:r>
    </w:p>
    <w:p>
      <w:pPr>
        <w:numPr>
          <w:ilvl w:val="0"/>
          <w:numId w:val="61"/>
        </w:numPr>
        <w:rPr>
          <w:rFonts w:ascii="Courier New" w:hAnsi="Courier New" w:cs="Courier New"/>
          <w:sz w:val="24"/>
          <w:szCs w:val="24"/>
        </w:rPr>
      </w:pPr>
      <w:r>
        <w:rPr>
          <w:rFonts w:ascii="Sitka Text" w:hAnsi="Sitka Text" w:cs="Sitka Text"/>
          <w:b w:val="0"/>
          <w:i w:val="0"/>
          <w:sz w:val="24"/>
          <w:szCs w:val="24"/>
        </w:rPr>
        <w:t>View profit reports</w:t>
      </w:r>
    </w:p>
    <w:p>
      <w:pPr>
        <w:numPr>
          <w:ilvl w:val="0"/>
          <w:numId w:val="61"/>
        </w:numPr>
        <w:rPr>
          <w:rFonts w:ascii="Courier New" w:hAnsi="Courier New" w:cs="Courier New"/>
          <w:sz w:val="24"/>
          <w:szCs w:val="24"/>
        </w:rPr>
      </w:pPr>
      <w:r>
        <w:rPr>
          <w:rFonts w:ascii="Sitka Text" w:hAnsi="Sitka Text" w:cs="Sitka Text"/>
          <w:b w:val="0"/>
          <w:i w:val="0"/>
          <w:sz w:val="24"/>
          <w:szCs w:val="24"/>
        </w:rPr>
        <w:t>Monitor inventory levels</w:t>
      </w:r>
    </w:p>
    <w:p>
      <w:pPr>
        <w:numPr>
          <w:ilvl w:val="0"/>
          <w:numId w:val="61"/>
        </w:numPr>
        <w:rPr>
          <w:rFonts w:ascii="Courier New" w:hAnsi="Courier New" w:cs="Courier New"/>
          <w:sz w:val="24"/>
          <w:szCs w:val="24"/>
        </w:rPr>
      </w:pPr>
      <w:r>
        <w:rPr>
          <w:rFonts w:ascii="Sitka Text" w:hAnsi="Sitka Text" w:cs="Sitka Text"/>
          <w:b w:val="0"/>
          <w:i w:val="0"/>
          <w:sz w:val="24"/>
          <w:szCs w:val="24"/>
        </w:rPr>
        <w:t>Monitor expiring drugs</w:t>
      </w:r>
    </w:p>
    <w:p>
      <w:pPr>
        <w:numPr>
          <w:ilvl w:val="0"/>
          <w:numId w:val="61"/>
        </w:numPr>
        <w:rPr>
          <w:rFonts w:ascii="Courier New" w:hAnsi="Courier New" w:cs="Courier New"/>
          <w:sz w:val="24"/>
          <w:szCs w:val="24"/>
        </w:rPr>
      </w:pPr>
      <w:r>
        <w:rPr>
          <w:rFonts w:ascii="Sitka Text" w:hAnsi="Sitka Text" w:cs="Sitka Text"/>
          <w:b w:val="0"/>
          <w:i w:val="0"/>
          <w:sz w:val="24"/>
          <w:szCs w:val="24"/>
        </w:rPr>
        <w:t>View supplier performance</w:t>
      </w:r>
    </w:p>
    <w:p>
      <w:pPr>
        <w:numPr>
          <w:ilvl w:val="0"/>
          <w:numId w:val="61"/>
        </w:numPr>
        <w:rPr>
          <w:rFonts w:ascii="Courier New" w:hAnsi="Courier New" w:cs="Courier New"/>
          <w:sz w:val="24"/>
          <w:szCs w:val="24"/>
        </w:rPr>
      </w:pPr>
      <w:r>
        <w:rPr>
          <w:rFonts w:ascii="Sitka Text" w:hAnsi="Sitka Text" w:cs="Sitka Text"/>
          <w:b w:val="0"/>
          <w:i w:val="0"/>
          <w:sz w:val="24"/>
          <w:szCs w:val="24"/>
        </w:rPr>
        <w:t>Financial overview</w:t>
      </w:r>
    </w:p>
    <w:p>
      <w:pPr>
        <w:rPr>
          <w:rFonts w:ascii="Courier New" w:hAnsi="Courier New" w:cs="Courier New"/>
          <w:sz w:val="24"/>
          <w:szCs w:val="24"/>
          <w:rtl w:val="0"/>
        </w:rPr>
      </w:pPr>
      <w:r>
        <w:rPr>
          <w:rFonts w:ascii="Sitka Text" w:hAnsi="Sitka Text" w:cs="Sitka Text"/>
          <w:b w:val="0"/>
          <w:i w:val="0"/>
          <w:sz w:val="24"/>
          <w:szCs w:val="24"/>
        </w:rPr>
        <w:t>Access Rights:</w:t>
      </w:r>
    </w:p>
    <w:p>
      <w:pPr>
        <w:numPr>
          <w:ilvl w:val="0"/>
          <w:numId w:val="62"/>
        </w:numPr>
        <w:rPr>
          <w:rFonts w:ascii="Courier New" w:hAnsi="Courier New" w:cs="Courier New"/>
          <w:sz w:val="24"/>
          <w:szCs w:val="24"/>
          <w:rtl w:val="0"/>
        </w:rPr>
      </w:pPr>
      <w:r>
        <w:rPr>
          <w:rFonts w:ascii="Sitka Text" w:hAnsi="Sitka Text" w:cs="Sitka Text"/>
          <w:b w:val="0"/>
          <w:i w:val="0"/>
          <w:sz w:val="24"/>
          <w:szCs w:val="24"/>
        </w:rPr>
        <w:t>Read-only access to:</w:t>
      </w:r>
    </w:p>
    <w:p>
      <w:pPr>
        <w:numPr>
          <w:ilvl w:val="0"/>
          <w:numId w:val="63"/>
        </w:numPr>
        <w:rPr>
          <w:rFonts w:ascii="Courier New" w:hAnsi="Courier New" w:cs="Courier New"/>
          <w:sz w:val="24"/>
          <w:szCs w:val="24"/>
          <w:rtl w:val="0"/>
        </w:rPr>
      </w:pPr>
      <w:r>
        <w:rPr>
          <w:rFonts w:ascii="Sitka Text" w:hAnsi="Sitka Text" w:cs="Sitka Text"/>
          <w:b w:val="0"/>
          <w:i w:val="0"/>
          <w:sz w:val="24"/>
          <w:szCs w:val="24"/>
        </w:rPr>
        <w:t>Sales</w:t>
      </w:r>
    </w:p>
    <w:p>
      <w:pPr>
        <w:numPr>
          <w:ilvl w:val="0"/>
          <w:numId w:val="63"/>
        </w:numPr>
        <w:rPr>
          <w:rFonts w:ascii="Courier New" w:hAnsi="Courier New" w:cs="Courier New"/>
          <w:sz w:val="24"/>
          <w:szCs w:val="24"/>
        </w:rPr>
      </w:pPr>
      <w:r>
        <w:rPr>
          <w:rFonts w:ascii="Sitka Text" w:hAnsi="Sitka Text" w:cs="Sitka Text"/>
          <w:b w:val="0"/>
          <w:i w:val="0"/>
          <w:sz w:val="24"/>
          <w:szCs w:val="24"/>
        </w:rPr>
        <w:t>Inventory</w:t>
      </w:r>
    </w:p>
    <w:p>
      <w:pPr>
        <w:numPr>
          <w:ilvl w:val="0"/>
          <w:numId w:val="63"/>
        </w:numPr>
        <w:rPr>
          <w:rFonts w:ascii="Courier New" w:hAnsi="Courier New" w:cs="Courier New"/>
          <w:sz w:val="24"/>
          <w:szCs w:val="24"/>
        </w:rPr>
      </w:pPr>
      <w:r>
        <w:rPr>
          <w:rFonts w:ascii="Sitka Text" w:hAnsi="Sitka Text" w:cs="Sitka Text"/>
          <w:b w:val="0"/>
          <w:i w:val="0"/>
          <w:sz w:val="24"/>
          <w:szCs w:val="24"/>
        </w:rPr>
        <w:t>Suppliers</w:t>
      </w:r>
    </w:p>
    <w:p>
      <w:pPr>
        <w:numPr>
          <w:ilvl w:val="0"/>
          <w:numId w:val="62"/>
        </w:numPr>
        <w:rPr>
          <w:rFonts w:ascii="Courier New" w:hAnsi="Courier New" w:cs="Courier New"/>
          <w:sz w:val="24"/>
          <w:szCs w:val="24"/>
          <w:rtl w:val="0"/>
        </w:rPr>
      </w:pPr>
      <w:r>
        <w:rPr>
          <w:rFonts w:ascii="Sitka Text" w:hAnsi="Sitka Text" w:cs="Sitka Text"/>
          <w:b w:val="0"/>
          <w:i w:val="0"/>
          <w:sz w:val="24"/>
          <w:szCs w:val="24"/>
        </w:rPr>
        <w:t>Cannot modify operational records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rPr>
          <w:rFonts w:ascii="Courier New" w:hAnsi="Courier New" w:cs="Courier New"/>
          <w:sz w:val="24"/>
          <w:szCs w:val="24"/>
          <w:rtl w:val="0"/>
        </w:rPr>
      </w:pPr>
      <w:r>
        <w:rPr>
          <w:rFonts w:ascii="Sitka Text" w:hAnsi="Sitka Text" w:cs="Sitka Text"/>
          <w:b/>
          <w:i w:val="0"/>
          <w:sz w:val="36"/>
          <w:szCs w:val="24"/>
          <w:highlight w:val="yellow"/>
        </w:rPr>
        <w:t>Pharmacist (Core Operational Role)</w:t>
      </w:r>
    </w:p>
    <w:p>
      <w:pPr>
        <w:rPr>
          <w:rFonts w:ascii="Courier New" w:hAnsi="Courier New" w:cs="Courier New"/>
          <w:sz w:val="24"/>
          <w:szCs w:val="24"/>
          <w:rtl w:val="0"/>
        </w:rPr>
      </w:pPr>
      <w:r>
        <w:rPr>
          <w:rFonts w:ascii="Sitka Text" w:hAnsi="Sitka Text" w:cs="Sitka Text"/>
          <w:b/>
          <w:i w:val="0"/>
          <w:sz w:val="24"/>
          <w:szCs w:val="24"/>
        </w:rPr>
        <w:t>Scope: Full store operations</w:t>
      </w:r>
    </w:p>
    <w:p>
      <w:pPr>
        <w:rPr>
          <w:rFonts w:ascii="Courier New" w:hAnsi="Courier New" w:cs="Courier New"/>
          <w:sz w:val="24"/>
          <w:szCs w:val="24"/>
        </w:rPr>
      </w:pPr>
      <w:r>
        <w:rPr>
          <w:rFonts w:ascii="Sitka Text" w:hAnsi="Sitka Text" w:cs="Sitka Text"/>
          <w:b w:val="0"/>
          <w:i w:val="0"/>
          <w:sz w:val="24"/>
          <w:szCs w:val="24"/>
        </w:rPr>
        <w:t>Responsibilities:</w:t>
      </w:r>
    </w:p>
    <w:p>
      <w:pPr>
        <w:rPr>
          <w:rFonts w:ascii="Courier New" w:hAnsi="Courier New" w:cs="Courier New"/>
          <w:sz w:val="24"/>
          <w:szCs w:val="24"/>
          <w:rtl w:val="0"/>
        </w:rPr>
      </w:pPr>
      <w:r>
        <w:rPr>
          <w:rFonts w:ascii="Sitka Text" w:hAnsi="Sitka Text" w:cs="Sitka Text"/>
          <w:b/>
          <w:i w:val="0"/>
          <w:sz w:val="28"/>
          <w:szCs w:val="24"/>
        </w:rPr>
        <w:t>Sales Handling</w:t>
      </w:r>
    </w:p>
    <w:p>
      <w:pPr>
        <w:numPr>
          <w:ilvl w:val="0"/>
          <w:numId w:val="64"/>
        </w:numPr>
        <w:rPr>
          <w:rFonts w:ascii="Courier New" w:hAnsi="Courier New" w:cs="Courier New"/>
          <w:sz w:val="24"/>
          <w:szCs w:val="24"/>
          <w:rtl w:val="0"/>
        </w:rPr>
      </w:pPr>
      <w:r>
        <w:rPr>
          <w:rFonts w:ascii="Sitka Text" w:hAnsi="Sitka Text" w:cs="Sitka Text"/>
          <w:b w:val="0"/>
          <w:i w:val="0"/>
          <w:sz w:val="24"/>
          <w:szCs w:val="24"/>
        </w:rPr>
        <w:t>Search by:</w:t>
      </w:r>
    </w:p>
    <w:p>
      <w:pPr>
        <w:numPr>
          <w:ilvl w:val="0"/>
          <w:numId w:val="65"/>
        </w:numPr>
        <w:rPr>
          <w:rFonts w:ascii="Courier New" w:hAnsi="Courier New" w:cs="Courier New"/>
          <w:sz w:val="24"/>
          <w:szCs w:val="24"/>
          <w:rtl w:val="0"/>
        </w:rPr>
      </w:pPr>
      <w:r>
        <w:rPr>
          <w:rFonts w:ascii="Sitka Text" w:hAnsi="Sitka Text" w:cs="Sitka Text"/>
          <w:b w:val="0"/>
          <w:i w:val="0"/>
          <w:sz w:val="24"/>
          <w:szCs w:val="24"/>
        </w:rPr>
        <w:t>Symptom</w:t>
      </w:r>
    </w:p>
    <w:p>
      <w:pPr>
        <w:numPr>
          <w:ilvl w:val="0"/>
          <w:numId w:val="65"/>
        </w:numPr>
        <w:rPr>
          <w:rFonts w:ascii="Courier New" w:hAnsi="Courier New" w:cs="Courier New"/>
          <w:sz w:val="24"/>
          <w:szCs w:val="24"/>
        </w:rPr>
      </w:pPr>
      <w:r>
        <w:rPr>
          <w:rFonts w:ascii="Sitka Text" w:hAnsi="Sitka Text" w:cs="Sitka Text"/>
          <w:b w:val="0"/>
          <w:i w:val="0"/>
          <w:sz w:val="24"/>
          <w:szCs w:val="24"/>
        </w:rPr>
        <w:t>Drug name</w:t>
      </w:r>
    </w:p>
    <w:p>
      <w:pPr>
        <w:numPr>
          <w:ilvl w:val="0"/>
          <w:numId w:val="64"/>
        </w:numPr>
        <w:rPr>
          <w:rFonts w:ascii="Courier New" w:hAnsi="Courier New" w:cs="Courier New"/>
          <w:sz w:val="24"/>
          <w:szCs w:val="24"/>
          <w:rtl w:val="0"/>
        </w:rPr>
      </w:pPr>
      <w:r>
        <w:rPr>
          <w:rFonts w:ascii="Sitka Text" w:hAnsi="Sitka Text" w:cs="Sitka Text"/>
          <w:b w:val="0"/>
          <w:i w:val="0"/>
          <w:sz w:val="24"/>
          <w:szCs w:val="24"/>
        </w:rPr>
        <w:t>Suggest variants (sizes, forms, brands)</w:t>
      </w:r>
    </w:p>
    <w:p>
      <w:pPr>
        <w:numPr>
          <w:ilvl w:val="0"/>
          <w:numId w:val="64"/>
        </w:numPr>
        <w:rPr>
          <w:rFonts w:ascii="Courier New" w:hAnsi="Courier New" w:cs="Courier New"/>
          <w:sz w:val="24"/>
          <w:szCs w:val="24"/>
        </w:rPr>
      </w:pPr>
      <w:r>
        <w:rPr>
          <w:rFonts w:ascii="Sitka Text" w:hAnsi="Sitka Text" w:cs="Sitka Text"/>
          <w:b w:val="0"/>
          <w:i w:val="0"/>
          <w:sz w:val="24"/>
          <w:szCs w:val="24"/>
        </w:rPr>
        <w:t>Check allergies</w:t>
      </w:r>
    </w:p>
    <w:p>
      <w:pPr>
        <w:numPr>
          <w:ilvl w:val="0"/>
          <w:numId w:val="64"/>
        </w:numPr>
        <w:rPr>
          <w:rFonts w:ascii="Courier New" w:hAnsi="Courier New" w:cs="Courier New"/>
          <w:sz w:val="24"/>
          <w:szCs w:val="24"/>
        </w:rPr>
      </w:pPr>
      <w:r>
        <w:rPr>
          <w:rFonts w:ascii="Sitka Text" w:hAnsi="Sitka Text" w:cs="Sitka Text"/>
          <w:b w:val="0"/>
          <w:i w:val="0"/>
          <w:sz w:val="24"/>
          <w:szCs w:val="24"/>
        </w:rPr>
        <w:t>Inform price</w:t>
      </w:r>
    </w:p>
    <w:p>
      <w:pPr>
        <w:numPr>
          <w:ilvl w:val="0"/>
          <w:numId w:val="64"/>
        </w:numPr>
        <w:rPr>
          <w:rFonts w:ascii="Courier New" w:hAnsi="Courier New" w:cs="Courier New"/>
          <w:sz w:val="24"/>
          <w:szCs w:val="24"/>
        </w:rPr>
      </w:pPr>
      <w:r>
        <w:rPr>
          <w:rFonts w:ascii="Sitka Text" w:hAnsi="Sitka Text" w:cs="Sitka Text"/>
          <w:b w:val="0"/>
          <w:i w:val="0"/>
          <w:sz w:val="24"/>
          <w:szCs w:val="24"/>
        </w:rPr>
        <w:t>Record sale</w:t>
      </w:r>
    </w:p>
    <w:p>
      <w:pPr>
        <w:rPr>
          <w:rFonts w:ascii="Courier New" w:hAnsi="Courier New" w:cs="Courier New"/>
          <w:sz w:val="24"/>
          <w:szCs w:val="24"/>
          <w:rtl w:val="0"/>
        </w:rPr>
      </w:pPr>
      <w:r>
        <w:rPr>
          <w:rFonts w:ascii="Sitka Text" w:hAnsi="Sitka Text" w:cs="Sitka Text"/>
          <w:b/>
          <w:i w:val="0"/>
          <w:sz w:val="28"/>
          <w:szCs w:val="24"/>
        </w:rPr>
        <w:t>Inventory Management</w:t>
      </w:r>
    </w:p>
    <w:p>
      <w:pPr>
        <w:numPr>
          <w:ilvl w:val="0"/>
          <w:numId w:val="66"/>
        </w:numPr>
        <w:rPr>
          <w:rFonts w:ascii="Courier New" w:hAnsi="Courier New" w:cs="Courier New"/>
          <w:sz w:val="24"/>
          <w:szCs w:val="24"/>
          <w:rtl w:val="0"/>
        </w:rPr>
      </w:pPr>
      <w:r>
        <w:rPr>
          <w:rFonts w:ascii="Sitka Text" w:hAnsi="Sitka Text" w:cs="Sitka Text"/>
          <w:b w:val="0"/>
          <w:i w:val="0"/>
          <w:sz w:val="24"/>
          <w:szCs w:val="24"/>
        </w:rPr>
        <w:t>Add new product</w:t>
      </w:r>
    </w:p>
    <w:p>
      <w:pPr>
        <w:numPr>
          <w:ilvl w:val="0"/>
          <w:numId w:val="66"/>
        </w:numPr>
        <w:rPr>
          <w:rFonts w:ascii="Courier New" w:hAnsi="Courier New" w:cs="Courier New"/>
          <w:sz w:val="24"/>
          <w:szCs w:val="24"/>
        </w:rPr>
      </w:pPr>
      <w:r>
        <w:rPr>
          <w:rFonts w:ascii="Sitka Text" w:hAnsi="Sitka Text" w:cs="Sitka Text"/>
          <w:b w:val="0"/>
          <w:i w:val="0"/>
          <w:sz w:val="24"/>
          <w:szCs w:val="24"/>
        </w:rPr>
        <w:t>Update stock card</w:t>
      </w:r>
    </w:p>
    <w:p>
      <w:pPr>
        <w:numPr>
          <w:ilvl w:val="0"/>
          <w:numId w:val="66"/>
        </w:numPr>
        <w:rPr>
          <w:rFonts w:ascii="Courier New" w:hAnsi="Courier New" w:cs="Courier New"/>
          <w:sz w:val="24"/>
          <w:szCs w:val="24"/>
        </w:rPr>
      </w:pPr>
      <w:r>
        <w:rPr>
          <w:rFonts w:ascii="Sitka Text" w:hAnsi="Sitka Text" w:cs="Sitka Text"/>
          <w:b w:val="0"/>
          <w:i w:val="0"/>
          <w:sz w:val="24"/>
          <w:szCs w:val="24"/>
        </w:rPr>
        <w:t>Receive supplier goods</w:t>
      </w:r>
    </w:p>
    <w:p>
      <w:pPr>
        <w:numPr>
          <w:ilvl w:val="0"/>
          <w:numId w:val="66"/>
        </w:numPr>
        <w:rPr>
          <w:rFonts w:ascii="Courier New" w:hAnsi="Courier New" w:cs="Courier New"/>
          <w:sz w:val="24"/>
          <w:szCs w:val="24"/>
        </w:rPr>
      </w:pPr>
      <w:r>
        <w:rPr>
          <w:rFonts w:ascii="Sitka Text" w:hAnsi="Sitka Text" w:cs="Sitka Text"/>
          <w:b w:val="0"/>
          <w:i w:val="0"/>
          <w:sz w:val="24"/>
          <w:szCs w:val="24"/>
        </w:rPr>
        <w:t>Monitor expiry</w:t>
      </w:r>
    </w:p>
    <w:p>
      <w:pPr>
        <w:numPr>
          <w:ilvl w:val="0"/>
          <w:numId w:val="66"/>
        </w:numPr>
        <w:rPr>
          <w:rFonts w:ascii="Courier New" w:hAnsi="Courier New" w:cs="Courier New"/>
          <w:sz w:val="24"/>
          <w:szCs w:val="24"/>
        </w:rPr>
      </w:pPr>
      <w:r>
        <w:rPr>
          <w:rFonts w:ascii="Sitka Text" w:hAnsi="Sitka Text" w:cs="Sitka Text"/>
          <w:b w:val="0"/>
          <w:i w:val="0"/>
          <w:sz w:val="24"/>
          <w:szCs w:val="24"/>
        </w:rPr>
        <w:t>Remove expired drugs</w:t>
      </w:r>
    </w:p>
    <w:p>
      <w:pPr>
        <w:numPr>
          <w:ilvl w:val="0"/>
          <w:numId w:val="66"/>
        </w:numPr>
        <w:rPr>
          <w:rFonts w:ascii="Courier New" w:hAnsi="Courier New" w:cs="Courier New"/>
          <w:sz w:val="24"/>
          <w:szCs w:val="24"/>
        </w:rPr>
      </w:pPr>
      <w:r>
        <w:rPr>
          <w:rFonts w:ascii="Sitka Text" w:hAnsi="Sitka Text" w:cs="Sitka Text"/>
          <w:b w:val="0"/>
          <w:i w:val="0"/>
          <w:sz w:val="24"/>
          <w:szCs w:val="24"/>
        </w:rPr>
        <w:t>Set reorder levels</w:t>
      </w:r>
    </w:p>
    <w:p>
      <w:pPr>
        <w:rPr>
          <w:rFonts w:ascii="Courier New" w:hAnsi="Courier New" w:cs="Courier New"/>
          <w:sz w:val="24"/>
          <w:szCs w:val="24"/>
          <w:rtl w:val="0"/>
        </w:rPr>
      </w:pPr>
      <w:r>
        <w:rPr>
          <w:rFonts w:ascii="Sitka Text" w:hAnsi="Sitka Text" w:cs="Sitka Text"/>
          <w:b/>
          <w:i w:val="0"/>
          <w:sz w:val="28"/>
          <w:szCs w:val="24"/>
        </w:rPr>
        <w:t>Supplier Coordination</w:t>
      </w:r>
    </w:p>
    <w:p>
      <w:pPr>
        <w:numPr>
          <w:ilvl w:val="0"/>
          <w:numId w:val="67"/>
        </w:numPr>
        <w:rPr>
          <w:rFonts w:ascii="Courier New" w:hAnsi="Courier New" w:cs="Courier New"/>
          <w:sz w:val="24"/>
          <w:szCs w:val="24"/>
          <w:rtl w:val="0"/>
        </w:rPr>
      </w:pPr>
      <w:r>
        <w:rPr>
          <w:rFonts w:ascii="Sitka Text" w:hAnsi="Sitka Text" w:cs="Sitka Text"/>
          <w:b w:val="0"/>
          <w:i w:val="0"/>
          <w:sz w:val="24"/>
          <w:szCs w:val="24"/>
        </w:rPr>
        <w:t>Add/edit supplier</w:t>
      </w:r>
    </w:p>
    <w:p>
      <w:pPr>
        <w:numPr>
          <w:ilvl w:val="0"/>
          <w:numId w:val="67"/>
        </w:numPr>
        <w:rPr>
          <w:rFonts w:ascii="Courier New" w:hAnsi="Courier New" w:cs="Courier New"/>
          <w:sz w:val="24"/>
          <w:szCs w:val="24"/>
        </w:rPr>
      </w:pPr>
      <w:r>
        <w:rPr>
          <w:rFonts w:ascii="Sitka Text" w:hAnsi="Sitka Text" w:cs="Sitka Text"/>
          <w:b w:val="0"/>
          <w:i w:val="0"/>
          <w:sz w:val="24"/>
          <w:szCs w:val="24"/>
        </w:rPr>
        <w:t>View supplier contacts</w:t>
      </w:r>
    </w:p>
    <w:p>
      <w:pPr>
        <w:numPr>
          <w:ilvl w:val="0"/>
          <w:numId w:val="67"/>
        </w:numPr>
        <w:rPr>
          <w:rFonts w:ascii="Courier New" w:hAnsi="Courier New" w:cs="Courier New"/>
          <w:sz w:val="24"/>
          <w:szCs w:val="24"/>
        </w:rPr>
      </w:pPr>
      <w:r>
        <w:rPr>
          <w:rFonts w:ascii="Sitka Text" w:hAnsi="Sitka Text" w:cs="Sitka Text"/>
          <w:b w:val="0"/>
          <w:i w:val="0"/>
          <w:sz w:val="24"/>
          <w:szCs w:val="24"/>
        </w:rPr>
        <w:t>Order stock</w:t>
      </w:r>
    </w:p>
    <w:p>
      <w:pPr>
        <w:numPr>
          <w:ilvl w:val="0"/>
          <w:numId w:val="67"/>
        </w:numPr>
        <w:rPr>
          <w:rFonts w:ascii="Courier New" w:hAnsi="Courier New" w:cs="Courier New"/>
          <w:sz w:val="24"/>
          <w:szCs w:val="24"/>
        </w:rPr>
      </w:pPr>
      <w:r>
        <w:rPr>
          <w:rFonts w:ascii="Sitka Text" w:hAnsi="Sitka Text" w:cs="Sitka Text"/>
          <w:b w:val="0"/>
          <w:i w:val="0"/>
          <w:sz w:val="24"/>
          <w:szCs w:val="24"/>
        </w:rPr>
        <w:t>Record supplier deliveries</w:t>
      </w:r>
    </w:p>
    <w:p>
      <w:pPr>
        <w:rPr>
          <w:rFonts w:ascii="Courier New" w:hAnsi="Courier New" w:cs="Courier New"/>
          <w:sz w:val="24"/>
          <w:szCs w:val="24"/>
          <w:rtl w:val="0"/>
        </w:rPr>
      </w:pPr>
      <w:r>
        <w:rPr>
          <w:rFonts w:ascii="Sitka Text" w:hAnsi="Sitka Text" w:cs="Sitka Text"/>
          <w:b/>
          <w:i w:val="0"/>
          <w:sz w:val="28"/>
          <w:szCs w:val="24"/>
        </w:rPr>
        <w:t>Compliance</w:t>
      </w:r>
    </w:p>
    <w:p>
      <w:pPr>
        <w:numPr>
          <w:ilvl w:val="0"/>
          <w:numId w:val="68"/>
        </w:numPr>
        <w:rPr>
          <w:rFonts w:ascii="Courier New" w:hAnsi="Courier New" w:cs="Courier New"/>
          <w:sz w:val="24"/>
          <w:szCs w:val="24"/>
          <w:rtl w:val="0"/>
        </w:rPr>
      </w:pPr>
      <w:r>
        <w:rPr>
          <w:rFonts w:ascii="Sitka Text" w:hAnsi="Sitka Text" w:cs="Sitka Text"/>
          <w:b w:val="0"/>
          <w:i w:val="0"/>
          <w:sz w:val="24"/>
          <w:szCs w:val="24"/>
        </w:rPr>
        <w:t>Ensure drug regulations followed</w:t>
      </w:r>
    </w:p>
    <w:p>
      <w:pPr>
        <w:numPr>
          <w:ilvl w:val="0"/>
          <w:numId w:val="68"/>
        </w:numPr>
        <w:rPr>
          <w:rFonts w:ascii="Courier New" w:hAnsi="Courier New" w:cs="Courier New"/>
          <w:sz w:val="24"/>
          <w:szCs w:val="24"/>
        </w:rPr>
      </w:pPr>
      <w:r>
        <w:rPr>
          <w:rFonts w:ascii="Sitka Text" w:hAnsi="Sitka Text" w:cs="Sitka Text"/>
          <w:b w:val="0"/>
          <w:i w:val="0"/>
          <w:sz w:val="24"/>
          <w:szCs w:val="24"/>
        </w:rPr>
        <w:t>Monitor controlled substances</w:t>
      </w:r>
    </w:p>
    <w:p>
      <w:pPr>
        <w:numPr>
          <w:ilvl w:val="0"/>
          <w:numId w:val="68"/>
        </w:numPr>
        <w:rPr>
          <w:rFonts w:ascii="Courier New" w:hAnsi="Courier New" w:cs="Courier New"/>
          <w:sz w:val="24"/>
          <w:szCs w:val="24"/>
        </w:rPr>
      </w:pPr>
      <w:r>
        <w:rPr>
          <w:rFonts w:ascii="Sitka Text" w:hAnsi="Sitka Text" w:cs="Sitka Text"/>
          <w:b w:val="0"/>
          <w:i w:val="0"/>
          <w:sz w:val="24"/>
          <w:szCs w:val="24"/>
        </w:rPr>
        <w:t>Ensure expired drugs not sold</w:t>
      </w:r>
    </w:p>
    <w:p>
      <w:pPr>
        <w:rPr>
          <w:rFonts w:ascii="Courier New" w:hAnsi="Courier New" w:cs="Courier New"/>
          <w:sz w:val="24"/>
          <w:szCs w:val="24"/>
          <w:rtl w:val="0"/>
        </w:rPr>
      </w:pPr>
      <w:r>
        <w:rPr>
          <w:rFonts w:ascii="Sitka Text" w:hAnsi="Sitka Text" w:cs="Sitka Text"/>
          <w:b w:val="0"/>
          <w:i w:val="0"/>
          <w:sz w:val="24"/>
          <w:szCs w:val="24"/>
        </w:rPr>
        <w:t>Access Rights:</w:t>
      </w:r>
    </w:p>
    <w:p>
      <w:pPr>
        <w:numPr>
          <w:ilvl w:val="0"/>
          <w:numId w:val="69"/>
        </w:numPr>
        <w:rPr>
          <w:rFonts w:ascii="Courier New" w:hAnsi="Courier New" w:cs="Courier New"/>
          <w:sz w:val="24"/>
          <w:szCs w:val="24"/>
          <w:rtl w:val="0"/>
        </w:rPr>
      </w:pPr>
      <w:r>
        <w:rPr>
          <w:rFonts w:ascii="Sitka Text" w:hAnsi="Sitka Text" w:cs="Sitka Text"/>
          <w:b w:val="0"/>
          <w:i w:val="0"/>
          <w:sz w:val="24"/>
          <w:szCs w:val="24"/>
        </w:rPr>
        <w:t>Full CRUD on:</w:t>
      </w:r>
    </w:p>
    <w:p>
      <w:pPr>
        <w:numPr>
          <w:ilvl w:val="0"/>
          <w:numId w:val="70"/>
        </w:numPr>
        <w:rPr>
          <w:rFonts w:ascii="Courier New" w:hAnsi="Courier New" w:cs="Courier New"/>
          <w:sz w:val="24"/>
          <w:szCs w:val="24"/>
          <w:rtl w:val="0"/>
        </w:rPr>
      </w:pPr>
      <w:r>
        <w:rPr>
          <w:rFonts w:ascii="Sitka Text" w:hAnsi="Sitka Text" w:cs="Sitka Text"/>
          <w:b w:val="0"/>
          <w:i w:val="0"/>
          <w:sz w:val="24"/>
          <w:szCs w:val="24"/>
        </w:rPr>
        <w:t>Products</w:t>
      </w:r>
    </w:p>
    <w:p>
      <w:pPr>
        <w:numPr>
          <w:ilvl w:val="0"/>
          <w:numId w:val="70"/>
        </w:numPr>
        <w:rPr>
          <w:rFonts w:ascii="Courier New" w:hAnsi="Courier New" w:cs="Courier New"/>
          <w:sz w:val="24"/>
          <w:szCs w:val="24"/>
        </w:rPr>
      </w:pPr>
      <w:r>
        <w:rPr>
          <w:rFonts w:ascii="Sitka Text" w:hAnsi="Sitka Text" w:cs="Sitka Text"/>
          <w:b w:val="0"/>
          <w:i w:val="0"/>
          <w:sz w:val="24"/>
          <w:szCs w:val="24"/>
        </w:rPr>
        <w:t>Stock</w:t>
      </w:r>
    </w:p>
    <w:p>
      <w:pPr>
        <w:numPr>
          <w:ilvl w:val="0"/>
          <w:numId w:val="70"/>
        </w:numPr>
        <w:rPr>
          <w:rFonts w:ascii="Courier New" w:hAnsi="Courier New" w:cs="Courier New"/>
          <w:sz w:val="24"/>
          <w:szCs w:val="24"/>
        </w:rPr>
      </w:pPr>
      <w:r>
        <w:rPr>
          <w:rFonts w:ascii="Sitka Text" w:hAnsi="Sitka Text" w:cs="Sitka Text"/>
          <w:b w:val="0"/>
          <w:i w:val="0"/>
          <w:sz w:val="24"/>
          <w:szCs w:val="24"/>
        </w:rPr>
        <w:t>Suppliers</w:t>
      </w:r>
    </w:p>
    <w:p>
      <w:pPr>
        <w:numPr>
          <w:ilvl w:val="0"/>
          <w:numId w:val="70"/>
        </w:numPr>
        <w:rPr>
          <w:rFonts w:ascii="Courier New" w:hAnsi="Courier New" w:cs="Courier New"/>
          <w:sz w:val="24"/>
          <w:szCs w:val="24"/>
        </w:rPr>
      </w:pPr>
      <w:r>
        <w:rPr>
          <w:rFonts w:ascii="Sitka Text" w:hAnsi="Sitka Text" w:cs="Sitka Text"/>
          <w:b w:val="0"/>
          <w:i w:val="0"/>
          <w:sz w:val="24"/>
          <w:szCs w:val="24"/>
        </w:rPr>
        <w:t>Sales (create only)</w:t>
      </w:r>
    </w:p>
    <w:p>
      <w:pPr>
        <w:numPr>
          <w:ilvl w:val="0"/>
          <w:numId w:val="69"/>
        </w:numPr>
        <w:rPr>
          <w:rFonts w:ascii="Courier New" w:hAnsi="Courier New" w:cs="Courier New"/>
          <w:sz w:val="24"/>
          <w:szCs w:val="24"/>
          <w:rtl w:val="0"/>
        </w:rPr>
      </w:pPr>
      <w:r>
        <w:rPr>
          <w:rFonts w:ascii="Sitka Text" w:hAnsi="Sitka Text" w:cs="Sitka Text"/>
          <w:b w:val="0"/>
          <w:i w:val="0"/>
          <w:sz w:val="24"/>
          <w:szCs w:val="24"/>
        </w:rPr>
        <w:t>Cannot manage system users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rPr>
          <w:rFonts w:ascii="Courier New" w:hAnsi="Courier New" w:cs="Courier New"/>
          <w:sz w:val="24"/>
          <w:szCs w:val="24"/>
          <w:rtl w:val="0"/>
        </w:rPr>
      </w:pPr>
      <w:r>
        <w:rPr>
          <w:rFonts w:ascii="Sitka Text" w:hAnsi="Sitka Text" w:cs="Sitka Text"/>
          <w:b/>
          <w:i w:val="0"/>
          <w:sz w:val="36"/>
          <w:szCs w:val="24"/>
          <w:highlight w:val="yellow"/>
        </w:rPr>
        <w:t>Cashier</w:t>
      </w:r>
    </w:p>
    <w:p>
      <w:pPr>
        <w:rPr>
          <w:rFonts w:ascii="Courier New" w:hAnsi="Courier New" w:cs="Courier New"/>
          <w:sz w:val="24"/>
          <w:szCs w:val="24"/>
          <w:rtl w:val="0"/>
        </w:rPr>
      </w:pPr>
      <w:r>
        <w:rPr>
          <w:rFonts w:ascii="Sitka Text" w:hAnsi="Sitka Text" w:cs="Sitka Text"/>
          <w:b/>
          <w:i w:val="0"/>
          <w:sz w:val="24"/>
          <w:szCs w:val="24"/>
        </w:rPr>
        <w:t>Scope: Billing &amp; POS Only</w:t>
      </w:r>
    </w:p>
    <w:p>
      <w:pPr>
        <w:rPr>
          <w:rFonts w:ascii="Courier New" w:hAnsi="Courier New" w:cs="Courier New"/>
          <w:sz w:val="24"/>
          <w:szCs w:val="24"/>
        </w:rPr>
      </w:pPr>
      <w:r>
        <w:rPr>
          <w:rFonts w:ascii="Sitka Text" w:hAnsi="Sitka Text" w:cs="Sitka Text"/>
          <w:b w:val="0"/>
          <w:i w:val="0"/>
          <w:sz w:val="24"/>
          <w:szCs w:val="24"/>
        </w:rPr>
        <w:t>Responsibilities:</w:t>
      </w:r>
    </w:p>
    <w:p>
      <w:pPr>
        <w:numPr>
          <w:ilvl w:val="0"/>
          <w:numId w:val="71"/>
        </w:numPr>
        <w:rPr>
          <w:rFonts w:ascii="Courier New" w:hAnsi="Courier New" w:cs="Courier New"/>
          <w:sz w:val="24"/>
          <w:szCs w:val="24"/>
          <w:rtl w:val="0"/>
        </w:rPr>
      </w:pPr>
      <w:r>
        <w:rPr>
          <w:rFonts w:ascii="Sitka Text" w:hAnsi="Sitka Text" w:cs="Sitka Text"/>
          <w:b w:val="0"/>
          <w:i w:val="0"/>
          <w:sz w:val="24"/>
          <w:szCs w:val="24"/>
        </w:rPr>
        <w:t>Record sales</w:t>
      </w:r>
    </w:p>
    <w:p>
      <w:pPr>
        <w:numPr>
          <w:ilvl w:val="0"/>
          <w:numId w:val="71"/>
        </w:numPr>
        <w:rPr>
          <w:rFonts w:ascii="Courier New" w:hAnsi="Courier New" w:cs="Courier New"/>
          <w:sz w:val="24"/>
          <w:szCs w:val="24"/>
        </w:rPr>
      </w:pPr>
      <w:r>
        <w:rPr>
          <w:rFonts w:ascii="Sitka Text" w:hAnsi="Sitka Text" w:cs="Sitka Text"/>
          <w:b w:val="0"/>
          <w:i w:val="0"/>
          <w:sz w:val="24"/>
          <w:szCs w:val="24"/>
        </w:rPr>
        <w:t>Search product</w:t>
      </w:r>
    </w:p>
    <w:p>
      <w:pPr>
        <w:numPr>
          <w:ilvl w:val="0"/>
          <w:numId w:val="71"/>
        </w:numPr>
        <w:rPr>
          <w:rFonts w:ascii="Courier New" w:hAnsi="Courier New" w:cs="Courier New"/>
          <w:sz w:val="24"/>
          <w:szCs w:val="24"/>
        </w:rPr>
      </w:pPr>
      <w:r>
        <w:rPr>
          <w:rFonts w:ascii="Sitka Text" w:hAnsi="Sitka Text" w:cs="Sitka Text"/>
          <w:b w:val="0"/>
          <w:i w:val="0"/>
          <w:sz w:val="24"/>
          <w:szCs w:val="24"/>
        </w:rPr>
        <w:t>Select variant</w:t>
      </w:r>
    </w:p>
    <w:p>
      <w:pPr>
        <w:numPr>
          <w:ilvl w:val="0"/>
          <w:numId w:val="71"/>
        </w:numPr>
        <w:rPr>
          <w:rFonts w:ascii="Courier New" w:hAnsi="Courier New" w:cs="Courier New"/>
          <w:sz w:val="24"/>
          <w:szCs w:val="24"/>
        </w:rPr>
      </w:pPr>
      <w:r>
        <w:rPr>
          <w:rFonts w:ascii="Sitka Text" w:hAnsi="Sitka Text" w:cs="Sitka Text"/>
          <w:b w:val="0"/>
          <w:i w:val="0"/>
          <w:sz w:val="24"/>
          <w:szCs w:val="24"/>
        </w:rPr>
        <w:t>Input units sold</w:t>
      </w:r>
    </w:p>
    <w:p>
      <w:pPr>
        <w:numPr>
          <w:ilvl w:val="0"/>
          <w:numId w:val="71"/>
        </w:numPr>
        <w:rPr>
          <w:rFonts w:ascii="Courier New" w:hAnsi="Courier New" w:cs="Courier New"/>
          <w:sz w:val="24"/>
          <w:szCs w:val="24"/>
        </w:rPr>
      </w:pPr>
      <w:r>
        <w:rPr>
          <w:rFonts w:ascii="Sitka Text" w:hAnsi="Sitka Text" w:cs="Sitka Text"/>
          <w:b w:val="0"/>
          <w:i w:val="0"/>
          <w:sz w:val="24"/>
          <w:szCs w:val="24"/>
        </w:rPr>
        <w:t>Accept payment</w:t>
      </w:r>
    </w:p>
    <w:p>
      <w:pPr>
        <w:numPr>
          <w:ilvl w:val="0"/>
          <w:numId w:val="71"/>
        </w:numPr>
        <w:rPr>
          <w:rFonts w:ascii="Courier New" w:hAnsi="Courier New" w:cs="Courier New"/>
          <w:sz w:val="24"/>
          <w:szCs w:val="24"/>
        </w:rPr>
      </w:pPr>
      <w:r>
        <w:rPr>
          <w:rFonts w:ascii="Sitka Text" w:hAnsi="Sitka Text" w:cs="Sitka Text"/>
          <w:b w:val="0"/>
          <w:i w:val="0"/>
          <w:sz w:val="24"/>
          <w:szCs w:val="24"/>
        </w:rPr>
        <w:t>Finalize sale</w:t>
      </w:r>
    </w:p>
    <w:p>
      <w:pPr>
        <w:rPr>
          <w:rFonts w:ascii="Courier New" w:hAnsi="Courier New" w:cs="Courier New"/>
          <w:sz w:val="24"/>
          <w:szCs w:val="24"/>
          <w:rtl w:val="0"/>
        </w:rPr>
      </w:pPr>
      <w:r>
        <w:rPr>
          <w:rFonts w:ascii="Sitka Text" w:hAnsi="Sitka Text" w:cs="Sitka Text"/>
          <w:b w:val="0"/>
          <w:i w:val="0"/>
          <w:sz w:val="24"/>
          <w:szCs w:val="24"/>
        </w:rPr>
        <w:t>Access Rights:</w:t>
      </w:r>
    </w:p>
    <w:p>
      <w:pPr>
        <w:numPr>
          <w:ilvl w:val="0"/>
          <w:numId w:val="72"/>
        </w:numPr>
        <w:rPr>
          <w:rFonts w:ascii="Courier New" w:hAnsi="Courier New" w:cs="Courier New"/>
          <w:sz w:val="24"/>
          <w:szCs w:val="24"/>
          <w:rtl w:val="0"/>
        </w:rPr>
      </w:pPr>
      <w:r>
        <w:rPr>
          <w:rFonts w:ascii="Sitka Text" w:hAnsi="Sitka Text" w:cs="Sitka Text"/>
          <w:b w:val="0"/>
          <w:i w:val="0"/>
          <w:sz w:val="24"/>
          <w:szCs w:val="24"/>
        </w:rPr>
        <w:t>Create Sale</w:t>
      </w:r>
    </w:p>
    <w:p>
      <w:pPr>
        <w:numPr>
          <w:ilvl w:val="0"/>
          <w:numId w:val="72"/>
        </w:numPr>
        <w:rPr>
          <w:rFonts w:ascii="Courier New" w:hAnsi="Courier New" w:cs="Courier New"/>
          <w:sz w:val="24"/>
          <w:szCs w:val="24"/>
        </w:rPr>
      </w:pPr>
      <w:r>
        <w:rPr>
          <w:rFonts w:ascii="Sitka Text" w:hAnsi="Sitka Text" w:cs="Sitka Text"/>
          <w:b w:val="0"/>
          <w:i w:val="0"/>
          <w:sz w:val="24"/>
          <w:szCs w:val="24"/>
        </w:rPr>
        <w:t>View product list</w:t>
      </w:r>
    </w:p>
    <w:p>
      <w:pPr>
        <w:numPr>
          <w:ilvl w:val="0"/>
          <w:numId w:val="72"/>
        </w:numPr>
        <w:rPr>
          <w:rFonts w:ascii="Courier New" w:hAnsi="Courier New" w:cs="Courier New"/>
          <w:sz w:val="24"/>
          <w:szCs w:val="24"/>
        </w:rPr>
      </w:pPr>
      <w:r>
        <w:rPr>
          <w:rFonts w:ascii="Sitka Text" w:hAnsi="Sitka Text" w:cs="Sitka Text"/>
          <w:b w:val="0"/>
          <w:i w:val="0"/>
          <w:sz w:val="24"/>
          <w:szCs w:val="24"/>
        </w:rPr>
        <w:t>View price</w:t>
      </w:r>
    </w:p>
    <w:p>
      <w:pPr>
        <w:numPr>
          <w:ilvl w:val="0"/>
          <w:numId w:val="72"/>
        </w:numPr>
        <w:rPr>
          <w:rFonts w:ascii="Courier New" w:hAnsi="Courier New" w:cs="Courier New"/>
          <w:sz w:val="24"/>
          <w:szCs w:val="24"/>
        </w:rPr>
      </w:pPr>
      <w:r>
        <w:rPr>
          <w:rFonts w:ascii="Sitka Text" w:hAnsi="Sitka Text" w:cs="Sitka Text"/>
          <w:b w:val="0"/>
          <w:i w:val="0"/>
          <w:sz w:val="24"/>
          <w:szCs w:val="24"/>
        </w:rPr>
        <w:t>Cannot:</w:t>
      </w:r>
    </w:p>
    <w:p>
      <w:pPr>
        <w:numPr>
          <w:ilvl w:val="0"/>
          <w:numId w:val="73"/>
        </w:numPr>
        <w:rPr>
          <w:rFonts w:ascii="Courier New" w:hAnsi="Courier New" w:cs="Courier New"/>
          <w:sz w:val="24"/>
          <w:szCs w:val="24"/>
          <w:rtl w:val="0"/>
        </w:rPr>
      </w:pPr>
      <w:r>
        <w:rPr>
          <w:rFonts w:ascii="Sitka Text" w:hAnsi="Sitka Text" w:cs="Sitka Text"/>
          <w:b w:val="0"/>
          <w:i w:val="0"/>
          <w:sz w:val="24"/>
          <w:szCs w:val="24"/>
        </w:rPr>
        <w:t>Add product</w:t>
      </w:r>
    </w:p>
    <w:p>
      <w:pPr>
        <w:numPr>
          <w:ilvl w:val="0"/>
          <w:numId w:val="73"/>
        </w:numPr>
        <w:rPr>
          <w:rFonts w:ascii="Courier New" w:hAnsi="Courier New" w:cs="Courier New"/>
          <w:sz w:val="24"/>
          <w:szCs w:val="24"/>
        </w:rPr>
      </w:pPr>
      <w:r>
        <w:rPr>
          <w:rFonts w:ascii="Sitka Text" w:hAnsi="Sitka Text" w:cs="Sitka Text"/>
          <w:b w:val="0"/>
          <w:i w:val="0"/>
          <w:sz w:val="24"/>
          <w:szCs w:val="24"/>
        </w:rPr>
        <w:t>Update stock manually</w:t>
      </w:r>
    </w:p>
    <w:p>
      <w:pPr>
        <w:numPr>
          <w:ilvl w:val="0"/>
          <w:numId w:val="73"/>
        </w:numPr>
        <w:rPr>
          <w:rFonts w:ascii="Courier New" w:hAnsi="Courier New" w:cs="Courier New"/>
          <w:sz w:val="24"/>
          <w:szCs w:val="24"/>
        </w:rPr>
      </w:pPr>
      <w:r>
        <w:rPr>
          <w:rFonts w:ascii="Sitka Text" w:hAnsi="Sitka Text" w:cs="Sitka Text"/>
          <w:b w:val="0"/>
          <w:i w:val="0"/>
          <w:sz w:val="24"/>
          <w:szCs w:val="24"/>
        </w:rPr>
        <w:t>Delete suppliers</w:t>
      </w:r>
    </w:p>
    <w:p>
      <w:pPr>
        <w:numPr>
          <w:ilvl w:val="0"/>
          <w:numId w:val="73"/>
        </w:numPr>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See financial reports</w:t>
      </w:r>
      <w:bookmarkStart w:id="27" w:name="Business_rules"/>
    </w:p>
    <w:p>
      <w:pPr>
        <w:numPr>
          <w:ilvl w:val="0"/>
          <w:numId w:val="73"/>
        </w:numPr>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Business rules</w:t>
      </w:r>
      <w:bookmarkEnd w:id="27"/>
    </w:p>
    <w:p>
      <w:pPr>
        <w:spacing w:before="180" w:after="180"/>
        <w:rPr>
          <w:rFonts w:ascii="Courier New" w:hAnsi="Courier New" w:cs="Courier New"/>
          <w:sz w:val="24"/>
          <w:szCs w:val="24"/>
          <w:rtl w:val="0"/>
        </w:rPr>
      </w:pPr>
      <w:r>
        <w:rPr>
          <w:rFonts w:ascii="Sitka Text" w:hAnsi="Sitka Text" w:cs="Sitka Text"/>
          <w:b w:val="0"/>
          <w:i w:val="0"/>
          <w:sz w:val="24"/>
          <w:szCs w:val="24"/>
        </w:rPr>
        <w:t>These define how the business operates logically and legally.</w:t>
      </w:r>
    </w:p>
    <w:p>
      <w:pPr>
        <w:spacing w:before="240" w:after="180"/>
        <w:rPr>
          <w:rFonts w:ascii="Courier New" w:hAnsi="Courier New" w:cs="Courier New"/>
          <w:sz w:val="24"/>
          <w:szCs w:val="24"/>
          <w:rtl w:val="0"/>
        </w:rPr>
      </w:pPr>
      <w:r>
        <w:rPr>
          <w:rFonts w:ascii="Sitka Text" w:hAnsi="Sitka Text" w:cs="Sitka Text"/>
          <w:b/>
          <w:i w:val="0"/>
          <w:sz w:val="36"/>
          <w:szCs w:val="24"/>
        </w:rPr>
        <w:t>A. General Business Rules</w:t>
      </w:r>
    </w:p>
    <w:p>
      <w:pPr>
        <w:numPr>
          <w:ilvl w:val="0"/>
          <w:numId w:val="74"/>
        </w:numPr>
        <w:spacing w:before="180" w:after="180"/>
        <w:rPr>
          <w:rFonts w:ascii="Courier New" w:hAnsi="Courier New" w:cs="Courier New"/>
          <w:sz w:val="24"/>
          <w:szCs w:val="24"/>
          <w:rtl w:val="0"/>
        </w:rPr>
      </w:pPr>
      <w:r>
        <w:rPr>
          <w:rFonts w:ascii="Sitka Text" w:hAnsi="Sitka Text" w:cs="Sitka Text"/>
          <w:b w:val="0"/>
          <w:i w:val="0"/>
          <w:sz w:val="24"/>
          <w:szCs w:val="24"/>
        </w:rPr>
        <w:t>Every product must:</w:t>
      </w:r>
    </w:p>
    <w:p>
      <w:pPr>
        <w:numPr>
          <w:ilvl w:val="1"/>
          <w:numId w:val="75"/>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Have exactly one supplier</w:t>
      </w:r>
    </w:p>
    <w:p>
      <w:pPr>
        <w:numPr>
          <w:ilvl w:val="1"/>
          <w:numId w:val="75"/>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Have at least one unit size</w:t>
      </w:r>
    </w:p>
    <w:p>
      <w:pPr>
        <w:numPr>
          <w:ilvl w:val="1"/>
          <w:numId w:val="75"/>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Have a defined price per unit size</w:t>
      </w:r>
    </w:p>
    <w:p>
      <w:pPr>
        <w:numPr>
          <w:ilvl w:val="0"/>
          <w:numId w:val="74"/>
        </w:numPr>
        <w:spacing w:before="180" w:after="180"/>
        <w:rPr>
          <w:rFonts w:ascii="Courier New" w:hAnsi="Courier New" w:cs="Courier New"/>
          <w:sz w:val="24"/>
          <w:szCs w:val="24"/>
          <w:rtl w:val="0"/>
        </w:rPr>
      </w:pPr>
      <w:r>
        <w:rPr>
          <w:rFonts w:ascii="Sitka Text" w:hAnsi="Sitka Text" w:cs="Sitka Text"/>
          <w:b w:val="0"/>
          <w:i w:val="0"/>
          <w:sz w:val="24"/>
          <w:szCs w:val="24"/>
        </w:rPr>
        <w:t>Every sale:</w:t>
      </w:r>
    </w:p>
    <w:p>
      <w:pPr>
        <w:numPr>
          <w:ilvl w:val="1"/>
          <w:numId w:val="76"/>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Must contain at least one Sale_Item</w:t>
      </w:r>
    </w:p>
    <w:p>
      <w:pPr>
        <w:numPr>
          <w:ilvl w:val="1"/>
          <w:numId w:val="76"/>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Must be associated with a sale date</w:t>
      </w:r>
    </w:p>
    <w:p>
      <w:pPr>
        <w:numPr>
          <w:ilvl w:val="1"/>
          <w:numId w:val="76"/>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Must calculate total automatically</w:t>
      </w:r>
    </w:p>
    <w:p>
      <w:pPr>
        <w:numPr>
          <w:ilvl w:val="0"/>
          <w:numId w:val="74"/>
        </w:numPr>
        <w:spacing w:before="180" w:after="180"/>
        <w:rPr>
          <w:rFonts w:ascii="Courier New" w:hAnsi="Courier New" w:cs="Courier New"/>
          <w:sz w:val="24"/>
          <w:szCs w:val="24"/>
          <w:rtl w:val="0"/>
        </w:rPr>
      </w:pPr>
      <w:r>
        <w:rPr>
          <w:rFonts w:ascii="Sitka Text" w:hAnsi="Sitka Text" w:cs="Sitka Text"/>
          <w:b w:val="0"/>
          <w:i w:val="0"/>
          <w:sz w:val="24"/>
          <w:szCs w:val="24"/>
        </w:rPr>
        <w:t>Stock:</w:t>
      </w:r>
    </w:p>
    <w:p>
      <w:pPr>
        <w:numPr>
          <w:ilvl w:val="1"/>
          <w:numId w:val="77"/>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Stock must decrease automatically after each sale</w:t>
      </w:r>
    </w:p>
    <w:p>
      <w:pPr>
        <w:numPr>
          <w:ilvl w:val="1"/>
          <w:numId w:val="77"/>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Stock cannot go below zero</w:t>
      </w:r>
    </w:p>
    <w:p>
      <w:pPr>
        <w:numPr>
          <w:ilvl w:val="1"/>
          <w:numId w:val="77"/>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Expired products cannot be sold</w:t>
      </w:r>
    </w:p>
    <w:p>
      <w:pPr>
        <w:numPr>
          <w:ilvl w:val="0"/>
          <w:numId w:val="74"/>
        </w:numPr>
        <w:spacing w:before="180" w:after="180"/>
        <w:rPr>
          <w:rFonts w:ascii="Courier New" w:hAnsi="Courier New" w:cs="Courier New"/>
          <w:sz w:val="24"/>
          <w:szCs w:val="24"/>
          <w:rtl w:val="0"/>
        </w:rPr>
      </w:pPr>
      <w:r>
        <w:rPr>
          <w:rFonts w:ascii="Sitka Text" w:hAnsi="Sitka Text" w:cs="Sitka Text"/>
          <w:b w:val="0"/>
          <w:i w:val="0"/>
          <w:sz w:val="24"/>
          <w:szCs w:val="24"/>
        </w:rPr>
        <w:t>Suppliers:</w:t>
      </w:r>
    </w:p>
    <w:p>
      <w:pPr>
        <w:numPr>
          <w:ilvl w:val="1"/>
          <w:numId w:val="78"/>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A supplier may supply multiple products</w:t>
      </w:r>
    </w:p>
    <w:p>
      <w:pPr>
        <w:numPr>
          <w:ilvl w:val="1"/>
          <w:numId w:val="78"/>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A product must belong to exactly one supplier</w:t>
      </w:r>
    </w:p>
    <w:p>
      <w:pPr>
        <w:numPr>
          <w:ilvl w:val="0"/>
          <w:numId w:val="74"/>
        </w:numPr>
        <w:spacing w:before="180" w:after="180"/>
        <w:rPr>
          <w:rFonts w:ascii="Courier New" w:hAnsi="Courier New" w:cs="Courier New"/>
          <w:sz w:val="24"/>
          <w:szCs w:val="24"/>
          <w:rtl w:val="0"/>
        </w:rPr>
      </w:pPr>
      <w:r>
        <w:rPr>
          <w:rFonts w:ascii="Sitka Text" w:hAnsi="Sitka Text" w:cs="Sitka Text"/>
          <w:b w:val="0"/>
          <w:i w:val="0"/>
          <w:sz w:val="24"/>
          <w:szCs w:val="24"/>
        </w:rPr>
        <w:t>Role-Based Access:</w:t>
      </w:r>
    </w:p>
    <w:p>
      <w:pPr>
        <w:numPr>
          <w:ilvl w:val="1"/>
          <w:numId w:val="79"/>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Users must login</w:t>
      </w:r>
    </w:p>
    <w:p>
      <w:pPr>
        <w:numPr>
          <w:ilvl w:val="1"/>
          <w:numId w:val="79"/>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Users can only access features allowed by their role</w:t>
      </w:r>
    </w:p>
    <w:p>
      <w:pPr>
        <w:numPr>
          <w:ilvl w:val="0"/>
          <w:numId w:val="74"/>
        </w:numPr>
        <w:spacing w:before="180" w:after="180"/>
        <w:rPr>
          <w:rFonts w:ascii="Courier New" w:hAnsi="Courier New" w:cs="Courier New"/>
          <w:sz w:val="24"/>
          <w:szCs w:val="24"/>
          <w:rtl w:val="0"/>
        </w:rPr>
      </w:pPr>
      <w:r>
        <w:rPr>
          <w:rFonts w:ascii="Sitka Text" w:hAnsi="Sitka Text" w:cs="Sitka Text"/>
          <w:b w:val="0"/>
          <w:i w:val="0"/>
          <w:sz w:val="24"/>
          <w:szCs w:val="24"/>
        </w:rPr>
        <w:t>Expiry Monitoring:</w:t>
      </w:r>
    </w:p>
    <w:p>
      <w:pPr>
        <w:numPr>
          <w:ilvl w:val="1"/>
          <w:numId w:val="80"/>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System must detect:</w:t>
      </w:r>
    </w:p>
    <w:p>
      <w:pPr>
        <w:numPr>
          <w:ilvl w:val="1"/>
          <w:numId w:val="81"/>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Expired products</w:t>
      </w:r>
    </w:p>
    <w:p>
      <w:pPr>
        <w:numPr>
          <w:ilvl w:val="1"/>
          <w:numId w:val="81"/>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Products expiring within X days</w:t>
      </w:r>
    </w:p>
    <w:p>
      <w:pPr>
        <w:spacing w:before="240" w:after="180"/>
        <w:rPr>
          <w:rFonts w:ascii="Courier New" w:hAnsi="Courier New" w:cs="Courier New"/>
          <w:sz w:val="24"/>
          <w:szCs w:val="24"/>
          <w:rtl w:val="0"/>
        </w:rPr>
      </w:pPr>
      <w:r>
        <w:rPr>
          <w:rFonts w:ascii="Sitka Text" w:hAnsi="Sitka Text" w:cs="Sitka Text"/>
          <w:b/>
          <w:i w:val="0"/>
          <w:sz w:val="36"/>
          <w:szCs w:val="24"/>
        </w:rPr>
        <w:t>B. Sales Rules</w:t>
      </w:r>
    </w:p>
    <w:p>
      <w:pPr>
        <w:numPr>
          <w:ilvl w:val="0"/>
          <w:numId w:val="82"/>
        </w:numPr>
        <w:spacing w:before="180" w:after="180"/>
        <w:rPr>
          <w:rFonts w:ascii="Courier New" w:hAnsi="Courier New" w:cs="Courier New"/>
          <w:sz w:val="24"/>
          <w:szCs w:val="24"/>
          <w:rtl w:val="0"/>
        </w:rPr>
      </w:pPr>
      <w:r>
        <w:rPr>
          <w:rFonts w:ascii="Sitka Text" w:hAnsi="Sitka Text" w:cs="Sitka Text"/>
          <w:b w:val="0"/>
          <w:i w:val="0"/>
          <w:sz w:val="24"/>
          <w:szCs w:val="24"/>
        </w:rPr>
        <w:t xml:space="preserve">Total price = units_sold </w:t>
      </w:r>
      <w:r>
        <w:rPr>
          <w:rFonts w:ascii="Sitka Text" w:eastAsia="Sitka Text" w:hAnsi="Sitka Text" w:cs="Sitka Text"/>
          <w:b w:val="0"/>
          <w:i w:val="0"/>
          <w:sz w:val="24"/>
          <w:szCs w:val="24"/>
        </w:rPr>
        <w:t>× price_per_unit</w:t>
      </w:r>
    </w:p>
    <w:p>
      <w:pPr>
        <w:numPr>
          <w:ilvl w:val="0"/>
          <w:numId w:val="82"/>
        </w:numPr>
        <w:spacing w:before="180" w:after="180"/>
        <w:rPr>
          <w:rFonts w:ascii="Courier New" w:hAnsi="Courier New" w:cs="Courier New"/>
          <w:sz w:val="24"/>
          <w:szCs w:val="24"/>
        </w:rPr>
      </w:pPr>
      <w:r>
        <w:rPr>
          <w:rFonts w:ascii="Sitka Text" w:hAnsi="Sitka Text" w:cs="Sitka Text"/>
          <w:b w:val="0"/>
          <w:i w:val="0"/>
          <w:sz w:val="24"/>
          <w:szCs w:val="24"/>
        </w:rPr>
        <w:t>Sales are recorded immediately after payment</w:t>
      </w:r>
    </w:p>
    <w:p>
      <w:pPr>
        <w:numPr>
          <w:ilvl w:val="0"/>
          <w:numId w:val="82"/>
        </w:numPr>
        <w:spacing w:before="180" w:after="180"/>
        <w:rPr>
          <w:rFonts w:ascii="Courier New" w:hAnsi="Courier New" w:cs="Courier New"/>
          <w:sz w:val="24"/>
          <w:szCs w:val="24"/>
        </w:rPr>
      </w:pPr>
      <w:r>
        <w:rPr>
          <w:rFonts w:ascii="Sitka Text" w:hAnsi="Sitka Text" w:cs="Sitka Text"/>
          <w:b w:val="0"/>
          <w:i w:val="0"/>
          <w:sz w:val="24"/>
          <w:szCs w:val="24"/>
        </w:rPr>
        <w:t xml:space="preserve">Sales are immutable (cannot delete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only void with reason)</w:t>
      </w:r>
    </w:p>
    <w:p>
      <w:pPr>
        <w:numPr>
          <w:ilvl w:val="0"/>
          <w:numId w:val="82"/>
        </w:numPr>
        <w:spacing w:before="180" w:after="180"/>
        <w:rPr>
          <w:rFonts w:ascii="Courier New" w:hAnsi="Courier New" w:cs="Courier New"/>
          <w:sz w:val="24"/>
          <w:szCs w:val="24"/>
        </w:rPr>
      </w:pPr>
      <w:r>
        <w:rPr>
          <w:rFonts w:ascii="Sitka Text" w:hAnsi="Sitka Text" w:cs="Sitka Text"/>
          <w:b w:val="0"/>
          <w:i w:val="0"/>
          <w:sz w:val="24"/>
          <w:szCs w:val="24"/>
        </w:rPr>
        <w:t>Daily total is auto-calculated</w:t>
      </w:r>
    </w:p>
    <w:p>
      <w:pPr>
        <w:rPr>
          <w:rFonts w:ascii="Sitka Text" w:hAnsi="Courier New" w:cs="Courier New"/>
          <w:b w:val="0"/>
          <w:i w:val="0"/>
          <w:sz w:val="24"/>
          <w:szCs w:val="24"/>
          <w:rtl w:val="0"/>
        </w:rPr>
      </w:pPr>
    </w:p>
    <w:p>
      <w:pPr>
        <w:spacing w:before="240" w:after="180"/>
        <w:rPr>
          <w:rFonts w:ascii="Courier New" w:hAnsi="Courier New" w:cs="Courier New"/>
          <w:sz w:val="24"/>
          <w:szCs w:val="24"/>
          <w:rtl w:val="0"/>
        </w:rPr>
      </w:pPr>
      <w:r>
        <w:rPr>
          <w:rFonts w:ascii="Sitka Text" w:hAnsi="Sitka Text" w:cs="Sitka Text"/>
          <w:b/>
          <w:i w:val="0"/>
          <w:sz w:val="36"/>
          <w:szCs w:val="24"/>
        </w:rPr>
        <w:t>C. Inventory Rules</w:t>
      </w:r>
    </w:p>
    <w:p>
      <w:pPr>
        <w:numPr>
          <w:ilvl w:val="0"/>
          <w:numId w:val="83"/>
        </w:numPr>
        <w:spacing w:before="180" w:after="180"/>
        <w:rPr>
          <w:rFonts w:ascii="Courier New" w:hAnsi="Courier New" w:cs="Courier New"/>
          <w:sz w:val="24"/>
          <w:szCs w:val="24"/>
          <w:rtl w:val="0"/>
        </w:rPr>
      </w:pPr>
      <w:r>
        <w:rPr>
          <w:rFonts w:ascii="Sitka Text" w:hAnsi="Sitka Text" w:cs="Sitka Text"/>
          <w:b w:val="0"/>
          <w:i w:val="0"/>
          <w:sz w:val="24"/>
          <w:szCs w:val="24"/>
        </w:rPr>
        <w:t>Adding product automatically creates stock record</w:t>
      </w:r>
    </w:p>
    <w:p>
      <w:pPr>
        <w:numPr>
          <w:ilvl w:val="0"/>
          <w:numId w:val="83"/>
        </w:numPr>
        <w:spacing w:before="180" w:after="180"/>
        <w:rPr>
          <w:rFonts w:ascii="Courier New" w:hAnsi="Courier New" w:cs="Courier New"/>
          <w:sz w:val="24"/>
          <w:szCs w:val="24"/>
        </w:rPr>
      </w:pPr>
      <w:r>
        <w:rPr>
          <w:rFonts w:ascii="Sitka Text" w:hAnsi="Sitka Text" w:cs="Sitka Text"/>
          <w:b w:val="0"/>
          <w:i w:val="0"/>
          <w:sz w:val="24"/>
          <w:szCs w:val="24"/>
        </w:rPr>
        <w:t>Updating stock must log:</w:t>
      </w:r>
    </w:p>
    <w:p>
      <w:pPr>
        <w:numPr>
          <w:ilvl w:val="1"/>
          <w:numId w:val="84"/>
        </w:numPr>
        <w:tabs>
          <w:tab w:val="left" w:pos="1005"/>
          <w:tab w:val="left" w:pos="1260"/>
        </w:tabs>
        <w:spacing w:before="180" w:after="180"/>
        <w:rPr>
          <w:rFonts w:ascii="Courier New" w:hAnsi="Courier New" w:cs="Courier New"/>
          <w:sz w:val="24"/>
          <w:szCs w:val="24"/>
          <w:rtl w:val="0"/>
        </w:rPr>
      </w:pPr>
      <w:r>
        <w:rPr>
          <w:rFonts w:ascii="Sitka Text" w:hAnsi="Sitka Text" w:cs="Sitka Text"/>
          <w:b w:val="0"/>
          <w:i w:val="0"/>
          <w:sz w:val="24"/>
          <w:szCs w:val="24"/>
        </w:rPr>
        <w:t>Date</w:t>
      </w:r>
    </w:p>
    <w:p>
      <w:pPr>
        <w:numPr>
          <w:ilvl w:val="1"/>
          <w:numId w:val="84"/>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Quantity added</w:t>
      </w:r>
    </w:p>
    <w:p>
      <w:pPr>
        <w:numPr>
          <w:ilvl w:val="1"/>
          <w:numId w:val="84"/>
        </w:numPr>
        <w:tabs>
          <w:tab w:val="left" w:pos="1005"/>
          <w:tab w:val="left" w:pos="1260"/>
        </w:tabs>
        <w:spacing w:before="180" w:after="180"/>
        <w:rPr>
          <w:rFonts w:ascii="Courier New" w:hAnsi="Courier New" w:cs="Courier New"/>
          <w:sz w:val="24"/>
          <w:szCs w:val="24"/>
        </w:rPr>
      </w:pPr>
      <w:r>
        <w:rPr>
          <w:rFonts w:ascii="Sitka Text" w:hAnsi="Sitka Text" w:cs="Sitka Text"/>
          <w:b w:val="0"/>
          <w:i w:val="0"/>
          <w:sz w:val="24"/>
          <w:szCs w:val="24"/>
        </w:rPr>
        <w:t>Reason (restock, correction)</w:t>
      </w:r>
    </w:p>
    <w:p>
      <w:pPr>
        <w:numPr>
          <w:ilvl w:val="0"/>
          <w:numId w:val="83"/>
        </w:numPr>
        <w:spacing w:before="180" w:after="180"/>
        <w:rPr>
          <w:rFonts w:ascii="Courier New" w:hAnsi="Courier New" w:cs="Courier New"/>
          <w:sz w:val="24"/>
          <w:szCs w:val="24"/>
          <w:rtl w:val="0"/>
        </w:rPr>
      </w:pPr>
      <w:r>
        <w:rPr>
          <w:rFonts w:ascii="Sitka Text" w:hAnsi="Sitka Text" w:cs="Sitka Text"/>
          <w:b w:val="0"/>
          <w:i w:val="0"/>
          <w:sz w:val="24"/>
          <w:szCs w:val="24"/>
        </w:rPr>
        <w:t xml:space="preserve">When stock reaches reorder threshold </w:t>
      </w:r>
      <w:r>
        <w:rPr>
          <w:rFonts w:ascii="Sitka Text" w:eastAsia="Sitka Text" w:hAnsi="Sitka Text" w:cs="Sitka Text"/>
          <w:b w:val="0"/>
          <w:i w:val="0"/>
          <w:sz w:val="24"/>
          <w:szCs w:val="24"/>
        </w:rPr>
        <w:t>→ alert pharmacist</w:t>
      </w:r>
    </w:p>
    <w:p>
      <w:pPr>
        <w:numPr>
          <w:ilvl w:val="0"/>
          <w:numId w:val="83"/>
        </w:numPr>
        <w:spacing w:before="180" w:after="180"/>
        <w:rPr>
          <w:rFonts w:ascii="Courier New" w:hAnsi="Courier New" w:cs="Courier New"/>
          <w:sz w:val="24"/>
          <w:szCs w:val="24"/>
        </w:rPr>
      </w:pPr>
      <w:r>
        <w:rPr>
          <w:rFonts w:ascii="Sitka Text" w:hAnsi="Sitka Text" w:cs="Sitka Text"/>
          <w:b w:val="0"/>
          <w:i w:val="0"/>
          <w:sz w:val="24"/>
          <w:szCs w:val="24"/>
        </w:rPr>
        <w:t>First-expire-first-out (FEFO) recommended</w:t>
      </w:r>
    </w:p>
    <w:p>
      <w:pPr>
        <w:rPr>
          <w:rFonts w:ascii="Sitka Text" w:hAnsi="Courier New" w:cs="Courier New"/>
          <w:b w:val="0"/>
          <w:i w:val="0"/>
          <w:sz w:val="24"/>
          <w:szCs w:val="24"/>
          <w:rtl w:val="0"/>
        </w:rPr>
      </w:pPr>
    </w:p>
    <w:p>
      <w:pPr>
        <w:spacing w:before="240" w:after="180"/>
        <w:rPr>
          <w:rFonts w:ascii="Courier New" w:hAnsi="Courier New" w:cs="Courier New"/>
          <w:sz w:val="24"/>
          <w:szCs w:val="24"/>
          <w:rtl w:val="0"/>
        </w:rPr>
      </w:pPr>
      <w:r>
        <w:rPr>
          <w:rFonts w:ascii="Sitka Text" w:hAnsi="Sitka Text" w:cs="Sitka Text"/>
          <w:b/>
          <w:i w:val="0"/>
          <w:sz w:val="36"/>
          <w:szCs w:val="24"/>
        </w:rPr>
        <w:t>D. Compliance Rules (Pharmacy Specific)</w:t>
      </w:r>
    </w:p>
    <w:p>
      <w:pPr>
        <w:numPr>
          <w:ilvl w:val="0"/>
          <w:numId w:val="85"/>
        </w:numPr>
        <w:spacing w:before="180" w:after="180"/>
        <w:rPr>
          <w:rFonts w:ascii="Courier New" w:hAnsi="Courier New" w:cs="Courier New"/>
          <w:sz w:val="24"/>
          <w:szCs w:val="24"/>
          <w:rtl w:val="0"/>
        </w:rPr>
      </w:pPr>
      <w:r>
        <w:rPr>
          <w:rFonts w:ascii="Sitka Text" w:hAnsi="Sitka Text" w:cs="Sitka Text"/>
          <w:b w:val="0"/>
          <w:i w:val="0"/>
          <w:sz w:val="24"/>
          <w:szCs w:val="24"/>
        </w:rPr>
        <w:t>Pharmacist must verify allergies before completing symptom-based sale</w:t>
      </w:r>
    </w:p>
    <w:p>
      <w:pPr>
        <w:numPr>
          <w:ilvl w:val="0"/>
          <w:numId w:val="85"/>
        </w:numPr>
        <w:spacing w:before="180" w:after="180"/>
        <w:rPr>
          <w:rFonts w:ascii="Courier New" w:hAnsi="Courier New" w:cs="Courier New"/>
          <w:sz w:val="24"/>
          <w:szCs w:val="24"/>
        </w:rPr>
      </w:pPr>
      <w:r>
        <w:rPr>
          <w:rFonts w:ascii="Sitka Text" w:hAnsi="Sitka Text" w:cs="Sitka Text"/>
          <w:b w:val="0"/>
          <w:i w:val="0"/>
          <w:sz w:val="24"/>
          <w:szCs w:val="24"/>
        </w:rPr>
        <w:t>Certain drugs may require pharmacist-only access</w:t>
      </w:r>
    </w:p>
    <w:p>
      <w:pPr>
        <w:numPr>
          <w:ilvl w:val="0"/>
          <w:numId w:val="85"/>
        </w:numPr>
        <w:spacing w:before="180" w:after="180"/>
        <w:rPr>
          <w:rFonts w:ascii="Courier New" w:hAnsi="Courier New" w:cs="Courier New"/>
          <w:sz w:val="24"/>
          <w:szCs w:val="24"/>
        </w:rPr>
      </w:pPr>
      <w:r>
        <w:rPr>
          <w:rFonts w:ascii="Sitka Text" w:hAnsi="Sitka Text" w:cs="Sitka Text"/>
          <w:b w:val="0"/>
          <w:i w:val="0"/>
          <w:sz w:val="24"/>
          <w:szCs w:val="24"/>
        </w:rPr>
        <w:t>Expired drugs must not be available for sale</w:t>
      </w:r>
    </w:p>
    <w:p>
      <w:pPr>
        <w:numPr>
          <w:ilvl w:val="0"/>
          <w:numId w:val="85"/>
        </w:num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All supplier transactions must be recorded</w:t>
      </w:r>
      <w:bookmarkStart w:id="28" w:name="Business_structure"/>
    </w:p>
    <w:p>
      <w:pPr>
        <w:numPr>
          <w:ilvl w:val="0"/>
          <w:numId w:val="85"/>
        </w:num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Business structure</w:t>
      </w:r>
      <w:bookmarkEnd w:id="28"/>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val="0"/>
          <w:i w:val="0"/>
          <w:sz w:val="24"/>
          <w:szCs w:val="24"/>
        </w:rPr>
        <w:t>A private business</w:t>
      </w:r>
      <w:r>
        <w:rPr>
          <w:rFonts w:ascii="Sitka Text" w:hAnsi="Sitka Text" w:cs="Sitka Text" w:hint="default"/>
          <w:b w:val="0"/>
          <w:i w:val="0"/>
          <w:sz w:val="24"/>
          <w:szCs w:val="24"/>
        </w:rPr>
        <w:t>—</w:t>
      </w:r>
      <w:r>
        <w:rPr>
          <w:rFonts w:ascii="Sitka Text" w:hAnsi="Sitka Text" w:cs="Sitka Text" w:hint="default"/>
          <w:b w:val="0"/>
          <w:i w:val="0"/>
          <w:sz w:val="24"/>
          <w:szCs w:val="24"/>
        </w:rPr>
        <w:t>shop owner owns it. Sole proprietorship.</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rPr>
          <w:rFonts w:ascii="Courier New" w:hAnsi="Courier New" w:cs="Courier New"/>
          <w:sz w:val="24"/>
          <w:szCs w:val="24"/>
          <w:rtl w:val="0"/>
        </w:rPr>
      </w:pPr>
      <w:r>
        <w:rPr>
          <w:rFonts w:ascii="Sitka Text" w:hAnsi="Sitka Text" w:cs="Sitka Text"/>
          <w:b/>
          <w:i w:val="0"/>
          <w:sz w:val="24"/>
          <w:szCs w:val="24"/>
          <w:u w:val="single" w:color="auto"/>
        </w:rPr>
        <w:t>Hierarchical Functional Structure:</w:t>
      </w:r>
    </w:p>
    <w:p>
      <w:pPr>
        <w:spacing w:before="180" w:after="180"/>
        <w:rPr>
          <w:rFonts w:ascii="Courier New" w:hAnsi="Courier New" w:cs="Courier New"/>
          <w:sz w:val="24"/>
          <w:szCs w:val="24"/>
          <w:rtl w:val="0"/>
        </w:rPr>
      </w:pPr>
      <w:r>
        <w:rPr>
          <w:rFonts w:ascii="Sitka Text" w:hAnsi="Sitka Text" w:cs="Sitka Text"/>
          <w:b/>
          <w:i w:val="0"/>
          <w:color w:val="0745CE"/>
          <w:sz w:val="24"/>
          <w:szCs w:val="24"/>
        </w:rPr>
        <w:t>Admin</w:t>
      </w:r>
    </w:p>
    <w:p>
      <w:pPr>
        <w:numPr>
          <w:ilvl w:val="0"/>
          <w:numId w:val="86"/>
        </w:numPr>
        <w:spacing w:before="180" w:after="180"/>
        <w:rPr>
          <w:rFonts w:ascii="Courier New" w:hAnsi="Courier New" w:cs="Courier New"/>
          <w:sz w:val="24"/>
          <w:szCs w:val="24"/>
          <w:rtl w:val="0"/>
        </w:rPr>
      </w:pPr>
      <w:r>
        <w:rPr>
          <w:rFonts w:ascii="Sitka Text" w:hAnsi="Sitka Text" w:cs="Sitka Text"/>
          <w:b w:val="0"/>
          <w:i w:val="0"/>
          <w:sz w:val="24"/>
          <w:szCs w:val="24"/>
        </w:rPr>
        <w:t>Manages users and roles</w:t>
      </w:r>
    </w:p>
    <w:p>
      <w:pPr>
        <w:spacing w:before="180" w:after="180"/>
        <w:rPr>
          <w:rFonts w:ascii="Courier New" w:hAnsi="Courier New" w:cs="Courier New"/>
          <w:sz w:val="24"/>
          <w:szCs w:val="24"/>
          <w:rtl w:val="0"/>
        </w:rPr>
      </w:pPr>
      <w:r>
        <w:rPr>
          <w:rFonts w:ascii="Sitka Text" w:hAnsi="Sitka Text" w:cs="Sitka Text"/>
          <w:b/>
          <w:i w:val="0"/>
          <w:color w:val="0745CE"/>
          <w:sz w:val="24"/>
          <w:szCs w:val="24"/>
        </w:rPr>
        <w:t>Shop Owner</w:t>
      </w:r>
    </w:p>
    <w:p>
      <w:pPr>
        <w:numPr>
          <w:ilvl w:val="0"/>
          <w:numId w:val="86"/>
        </w:numPr>
        <w:spacing w:before="180" w:after="180"/>
        <w:rPr>
          <w:rFonts w:ascii="Courier New" w:hAnsi="Courier New" w:cs="Courier New"/>
          <w:sz w:val="24"/>
          <w:szCs w:val="24"/>
          <w:rtl w:val="0"/>
        </w:rPr>
      </w:pPr>
      <w:r>
        <w:rPr>
          <w:rFonts w:ascii="Sitka Text" w:hAnsi="Sitka Text" w:cs="Sitka Text"/>
          <w:b w:val="0"/>
          <w:i w:val="0"/>
          <w:sz w:val="24"/>
          <w:szCs w:val="24"/>
        </w:rPr>
        <w:t>Monitors overall sales</w:t>
      </w:r>
    </w:p>
    <w:p>
      <w:pPr>
        <w:spacing w:before="180" w:after="180"/>
        <w:rPr>
          <w:rFonts w:ascii="Courier New" w:hAnsi="Courier New" w:cs="Courier New"/>
          <w:sz w:val="24"/>
          <w:szCs w:val="24"/>
          <w:rtl w:val="0"/>
        </w:rPr>
      </w:pPr>
      <w:r>
        <w:rPr>
          <w:rFonts w:ascii="Sitka Text" w:hAnsi="Sitka Text" w:cs="Sitka Text"/>
          <w:b/>
          <w:i w:val="0"/>
          <w:color w:val="0745CE"/>
          <w:sz w:val="24"/>
          <w:szCs w:val="24"/>
        </w:rPr>
        <w:t>Pharmacist</w:t>
      </w:r>
    </w:p>
    <w:p>
      <w:pPr>
        <w:numPr>
          <w:ilvl w:val="0"/>
          <w:numId w:val="87"/>
        </w:numPr>
        <w:spacing w:before="180" w:after="180"/>
        <w:rPr>
          <w:rFonts w:ascii="Courier New" w:hAnsi="Courier New" w:cs="Courier New"/>
          <w:sz w:val="24"/>
          <w:szCs w:val="24"/>
          <w:rtl w:val="0"/>
        </w:rPr>
      </w:pPr>
      <w:r>
        <w:rPr>
          <w:rFonts w:ascii="Sitka Text" w:hAnsi="Sitka Text" w:cs="Sitka Text"/>
          <w:b w:val="0"/>
          <w:i w:val="0"/>
          <w:sz w:val="24"/>
          <w:szCs w:val="24"/>
        </w:rPr>
        <w:t>Handles prescriptions</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Manages drugs</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Basic stock updates</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Inventory management</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Supplier coordination</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Handles licensing, supplier contracts, finances</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Oversees compliance with drug regulations</w:t>
      </w:r>
    </w:p>
    <w:p>
      <w:pPr>
        <w:numPr>
          <w:ilvl w:val="0"/>
          <w:numId w:val="87"/>
        </w:numPr>
        <w:spacing w:before="180" w:after="180"/>
        <w:rPr>
          <w:rFonts w:ascii="Courier New" w:hAnsi="Courier New" w:cs="Courier New"/>
          <w:sz w:val="24"/>
          <w:szCs w:val="24"/>
        </w:rPr>
      </w:pPr>
      <w:r>
        <w:rPr>
          <w:rFonts w:ascii="Sitka Text" w:hAnsi="Sitka Text" w:cs="Sitka Text"/>
          <w:b w:val="0"/>
          <w:i w:val="0"/>
          <w:sz w:val="24"/>
          <w:szCs w:val="24"/>
        </w:rPr>
        <w:t>Ensures regulatory compliance</w:t>
      </w:r>
    </w:p>
    <w:p>
      <w:pPr>
        <w:tabs>
          <w:tab w:val="left" w:pos="0"/>
          <w:tab w:val="left" w:pos="360"/>
          <w:tab w:val="left" w:pos="720"/>
          <w:tab w:val="left" w:pos="1080"/>
          <w:tab w:val="left" w:pos="1440"/>
          <w:tab w:val="left" w:pos="1800"/>
          <w:tab w:val="left" w:pos="2160"/>
          <w:tab w:val="left" w:pos="2880"/>
          <w:tab w:val="left" w:pos="3600"/>
          <w:tab w:val="left" w:pos="4320"/>
        </w:tabs>
        <w:rPr>
          <w:rFonts w:ascii="Courier New" w:hAnsi="Courier New" w:cs="Courier New"/>
          <w:sz w:val="24"/>
          <w:szCs w:val="24"/>
          <w:rtl w:val="0"/>
        </w:rPr>
      </w:pPr>
      <w:r>
        <w:rPr>
          <w:rFonts w:ascii="Sitka Text" w:hAnsi="Sitka Text" w:cs="Sitka Text"/>
          <w:b/>
          <w:i w:val="0"/>
          <w:color w:val="0745CE"/>
          <w:sz w:val="24"/>
          <w:szCs w:val="24"/>
        </w:rPr>
        <w:t>Cashier</w:t>
      </w:r>
    </w:p>
    <w:p>
      <w:pPr>
        <w:numPr>
          <w:ilvl w:val="0"/>
          <w:numId w:val="88"/>
        </w:numPr>
        <w:spacing w:before="180" w:after="180"/>
        <w:rPr>
          <w:rFonts w:ascii="Courier New" w:hAnsi="Courier New" w:cs="Courier New"/>
          <w:sz w:val="24"/>
          <w:szCs w:val="24"/>
          <w:rtl w:val="0"/>
        </w:rPr>
      </w:pPr>
      <w:r>
        <w:rPr>
          <w:rFonts w:ascii="Sitka Text" w:hAnsi="Sitka Text" w:cs="Sitka Text"/>
          <w:b w:val="0"/>
          <w:i w:val="0"/>
          <w:sz w:val="24"/>
          <w:szCs w:val="24"/>
        </w:rPr>
        <w:t>Billing and POS operations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val="0"/>
          <w:i w:val="0"/>
          <w:sz w:val="24"/>
          <w:szCs w:val="24"/>
        </w:rPr>
        <w:t>Admin (System Level)</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Shop Owner (Business Level)</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Pharmacist (Operational + Compliance)</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val="0"/>
          <w:i w:val="0"/>
          <w:sz w:val="24"/>
          <w:szCs w:val="24"/>
        </w:rPr>
        <w:t xml:space="preserve">    </w:t>
      </w: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Cashier (Sales Execution)</w:t>
      </w:r>
      <w:bookmarkStart w:id="29" w:name="Tools"/>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Tools</w:t>
      </w:r>
      <w:bookmarkEnd w:id="29"/>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Let</w:t>
      </w:r>
      <w:r>
        <w:rPr>
          <w:rFonts w:ascii="Sitka Text" w:eastAsia="Sitka Text" w:hAnsi="Sitka Text" w:cs="Sitka Text"/>
          <w:b w:val="0"/>
          <w:i w:val="0"/>
          <w:sz w:val="24"/>
          <w:szCs w:val="24"/>
        </w:rPr>
        <w:t>’s discuss later</w:t>
      </w:r>
      <w:bookmarkStart w:id="30" w:name="Evolution"/>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Evolution</w:t>
      </w:r>
      <w:bookmarkEnd w:id="30"/>
    </w:p>
    <w:p>
      <w:pPr>
        <w:spacing w:before="180" w:after="180"/>
        <w:rPr>
          <w:rFonts w:ascii="Courier New" w:hAnsi="Courier New" w:cs="Courier New"/>
          <w:sz w:val="24"/>
          <w:szCs w:val="24"/>
          <w:rtl w:val="0"/>
        </w:rPr>
      </w:pPr>
      <w:r>
        <w:rPr>
          <w:rFonts w:ascii="Sitka Text" w:hAnsi="Sitka Text" w:cs="Sitka Text"/>
          <w:b w:val="0"/>
          <w:i w:val="0"/>
          <w:sz w:val="24"/>
          <w:szCs w:val="24"/>
        </w:rPr>
        <w:t>Let</w:t>
      </w:r>
      <w:r>
        <w:rPr>
          <w:rFonts w:ascii="Sitka Text" w:eastAsia="Sitka Text" w:hAnsi="Sitka Text" w:cs="Sitka Text"/>
          <w:b w:val="0"/>
          <w:i w:val="0"/>
          <w:sz w:val="24"/>
          <w:szCs w:val="24"/>
        </w:rPr>
        <w:t>’s clearly walk through how the design evolved from the handwritten notebooks → 1NF → 2NF → 3NF → your final schema.</w:t>
      </w:r>
    </w:p>
    <w:p>
      <w:pPr>
        <w:spacing w:before="270" w:after="180"/>
        <w:rPr>
          <w:rFonts w:ascii="Courier New" w:hAnsi="Courier New" w:cs="Courier New"/>
          <w:sz w:val="24"/>
          <w:szCs w:val="24"/>
          <w:rtl w:val="0"/>
        </w:rPr>
      </w:pPr>
      <w:r>
        <w:rPr>
          <w:rFonts w:ascii="Sitka Text" w:hAnsi="Sitka Text" w:cs="Sitka Text"/>
          <w:b/>
          <w:i w:val="0"/>
          <w:color w:val="0745CE"/>
          <w:sz w:val="48"/>
          <w:szCs w:val="24"/>
        </w:rPr>
        <w:t xml:space="preserve">Stage 0 </w:t>
      </w:r>
      <w:r>
        <w:rPr>
          <w:rFonts w:ascii="Sitka Text" w:hAnsi="Sitka Text" w:cs="Sitka Text" w:hint="default"/>
          <w:b/>
          <w:i w:val="0"/>
          <w:color w:val="0745CE"/>
          <w:sz w:val="48"/>
          <w:szCs w:val="24"/>
        </w:rPr>
        <w:t>—</w:t>
      </w:r>
      <w:r>
        <w:rPr>
          <w:rFonts w:ascii="Sitka Text" w:hAnsi="Sitka Text" w:cs="Sitka Text" w:hint="default"/>
          <w:b/>
          <w:i w:val="0"/>
          <w:color w:val="0745CE"/>
          <w:sz w:val="48"/>
          <w:szCs w:val="24"/>
        </w:rPr>
        <w:t xml:space="preserve"> Original Manual Notebooks (Unnormalized)</w:t>
      </w:r>
    </w:p>
    <w:p>
      <w:pPr>
        <w:spacing w:before="180" w:after="180"/>
        <w:rPr>
          <w:rFonts w:ascii="Courier New" w:hAnsi="Courier New" w:cs="Courier New"/>
          <w:sz w:val="24"/>
          <w:szCs w:val="24"/>
          <w:rtl w:val="0"/>
        </w:rPr>
      </w:pPr>
      <w:r>
        <w:rPr>
          <w:rFonts w:ascii="Sitka Text" w:hAnsi="Sitka Text" w:cs="Sitka Text"/>
          <w:b w:val="0"/>
          <w:i w:val="0"/>
          <w:sz w:val="24"/>
          <w:szCs w:val="24"/>
        </w:rPr>
        <w:t>You originally had three separate notebooks:</w:t>
      </w:r>
    </w:p>
    <w:p>
      <w:pPr>
        <w:spacing w:before="210" w:after="180"/>
        <w:rPr>
          <w:rFonts w:ascii="Courier New" w:hAnsi="Courier New" w:cs="Courier New"/>
          <w:sz w:val="24"/>
          <w:szCs w:val="24"/>
          <w:rtl w:val="0"/>
        </w:rPr>
      </w:pPr>
      <w:r>
        <w:rPr>
          <w:rFonts w:ascii="Sitka Text" w:hAnsi="Sitka Text" w:cs="Sitka Text"/>
          <w:b/>
          <w:i w:val="0"/>
          <w:sz w:val="28"/>
          <w:szCs w:val="24"/>
        </w:rPr>
        <w:t>1</w:t>
      </w:r>
      <w:r>
        <w:rPr>
          <w:rFonts w:ascii="Sitka Text" w:eastAsia="Sitka Text" w:hAnsi="Sitka Text" w:cs="Sitka Text"/>
          <w:b/>
          <w:i w:val="0"/>
          <w:sz w:val="28"/>
          <w:szCs w:val="24"/>
        </w:rPr>
        <w:t>️ Daily Record Notebook</w:t>
      </w:r>
    </w:p>
    <w:p>
      <w:pPr>
        <w:numPr>
          <w:ilvl w:val="0"/>
          <w:numId w:val="89"/>
        </w:numPr>
        <w:spacing w:before="180" w:after="180"/>
        <w:rPr>
          <w:rFonts w:ascii="Courier New" w:hAnsi="Courier New" w:cs="Courier New"/>
          <w:sz w:val="24"/>
          <w:szCs w:val="24"/>
          <w:rtl w:val="0"/>
        </w:rPr>
      </w:pPr>
      <w:r>
        <w:rPr>
          <w:rFonts w:ascii="Sitka Text" w:hAnsi="Sitka Text" w:cs="Sitka Text"/>
          <w:b w:val="0"/>
          <w:i w:val="0"/>
          <w:sz w:val="24"/>
          <w:szCs w:val="24"/>
        </w:rPr>
        <w:t>Date</w:t>
      </w:r>
    </w:p>
    <w:p>
      <w:pPr>
        <w:numPr>
          <w:ilvl w:val="0"/>
          <w:numId w:val="89"/>
        </w:numPr>
        <w:spacing w:before="180" w:after="180"/>
        <w:rPr>
          <w:rFonts w:ascii="Courier New" w:hAnsi="Courier New" w:cs="Courier New"/>
          <w:sz w:val="24"/>
          <w:szCs w:val="24"/>
        </w:rPr>
      </w:pPr>
      <w:r>
        <w:rPr>
          <w:rFonts w:ascii="Sitka Text" w:hAnsi="Sitka Text" w:cs="Sitka Text"/>
          <w:b w:val="0"/>
          <w:i w:val="0"/>
          <w:sz w:val="24"/>
          <w:szCs w:val="24"/>
        </w:rPr>
        <w:t>Product name</w:t>
      </w:r>
    </w:p>
    <w:p>
      <w:pPr>
        <w:numPr>
          <w:ilvl w:val="0"/>
          <w:numId w:val="89"/>
        </w:numPr>
        <w:spacing w:before="180" w:after="180"/>
        <w:rPr>
          <w:rFonts w:ascii="Courier New" w:hAnsi="Courier New" w:cs="Courier New"/>
          <w:sz w:val="24"/>
          <w:szCs w:val="24"/>
        </w:rPr>
      </w:pPr>
      <w:r>
        <w:rPr>
          <w:rFonts w:ascii="Sitka Text" w:hAnsi="Sitka Text" w:cs="Sitka Text"/>
          <w:b w:val="0"/>
          <w:i w:val="0"/>
          <w:sz w:val="24"/>
          <w:szCs w:val="24"/>
        </w:rPr>
        <w:t>Number of units</w:t>
      </w:r>
    </w:p>
    <w:p>
      <w:pPr>
        <w:numPr>
          <w:ilvl w:val="0"/>
          <w:numId w:val="89"/>
        </w:numPr>
        <w:spacing w:before="180" w:after="180"/>
        <w:rPr>
          <w:rFonts w:ascii="Courier New" w:hAnsi="Courier New" w:cs="Courier New"/>
          <w:sz w:val="24"/>
          <w:szCs w:val="24"/>
        </w:rPr>
      </w:pPr>
      <w:r>
        <w:rPr>
          <w:rFonts w:ascii="Sitka Text" w:hAnsi="Sitka Text" w:cs="Sitka Text"/>
          <w:b w:val="0"/>
          <w:i w:val="0"/>
          <w:sz w:val="24"/>
          <w:szCs w:val="24"/>
        </w:rPr>
        <w:t>Size of unit</w:t>
      </w:r>
    </w:p>
    <w:p>
      <w:pPr>
        <w:numPr>
          <w:ilvl w:val="0"/>
          <w:numId w:val="89"/>
        </w:numPr>
        <w:spacing w:before="180" w:after="180"/>
        <w:rPr>
          <w:rFonts w:ascii="Courier New" w:hAnsi="Courier New" w:cs="Courier New"/>
          <w:sz w:val="24"/>
          <w:szCs w:val="24"/>
        </w:rPr>
      </w:pPr>
      <w:r>
        <w:rPr>
          <w:rFonts w:ascii="Sitka Text" w:hAnsi="Sitka Text" w:cs="Sitka Text"/>
          <w:b w:val="0"/>
          <w:i w:val="0"/>
          <w:sz w:val="24"/>
          <w:szCs w:val="24"/>
        </w:rPr>
        <w:t>Price per unit</w:t>
      </w:r>
    </w:p>
    <w:p>
      <w:pPr>
        <w:numPr>
          <w:ilvl w:val="0"/>
          <w:numId w:val="89"/>
        </w:numPr>
        <w:spacing w:before="180" w:after="180"/>
        <w:rPr>
          <w:rFonts w:ascii="Courier New" w:hAnsi="Courier New" w:cs="Courier New"/>
          <w:sz w:val="24"/>
          <w:szCs w:val="24"/>
        </w:rPr>
      </w:pPr>
      <w:r>
        <w:rPr>
          <w:rFonts w:ascii="Sitka Text" w:hAnsi="Sitka Text" w:cs="Sitka Text"/>
          <w:b w:val="0"/>
          <w:i w:val="0"/>
          <w:sz w:val="24"/>
          <w:szCs w:val="24"/>
        </w:rPr>
        <w:t>Total</w:t>
      </w:r>
    </w:p>
    <w:p>
      <w:pPr>
        <w:spacing w:before="210" w:after="180"/>
        <w:rPr>
          <w:rFonts w:ascii="Courier New" w:hAnsi="Courier New" w:cs="Courier New"/>
          <w:sz w:val="24"/>
          <w:szCs w:val="24"/>
          <w:rtl w:val="0"/>
        </w:rPr>
      </w:pPr>
      <w:r>
        <w:rPr>
          <w:rFonts w:ascii="Sitka Text" w:hAnsi="Sitka Text" w:cs="Sitka Text"/>
          <w:b/>
          <w:i w:val="0"/>
          <w:sz w:val="28"/>
          <w:szCs w:val="24"/>
        </w:rPr>
        <w:t>2</w:t>
      </w:r>
      <w:r>
        <w:rPr>
          <w:rFonts w:ascii="Sitka Text" w:eastAsia="Sitka Text" w:hAnsi="Sitka Text" w:cs="Sitka Text"/>
          <w:b/>
          <w:i w:val="0"/>
          <w:sz w:val="28"/>
          <w:szCs w:val="24"/>
        </w:rPr>
        <w:t>️ Supplier Contact Notebook</w:t>
      </w:r>
    </w:p>
    <w:p>
      <w:pPr>
        <w:numPr>
          <w:ilvl w:val="0"/>
          <w:numId w:val="90"/>
        </w:numPr>
        <w:spacing w:before="180" w:after="180"/>
        <w:rPr>
          <w:rFonts w:ascii="Courier New" w:hAnsi="Courier New" w:cs="Courier New"/>
          <w:sz w:val="24"/>
          <w:szCs w:val="24"/>
          <w:rtl w:val="0"/>
        </w:rPr>
      </w:pPr>
      <w:r>
        <w:rPr>
          <w:rFonts w:ascii="Sitka Text" w:hAnsi="Sitka Text" w:cs="Sitka Text"/>
          <w:b w:val="0"/>
          <w:i w:val="0"/>
          <w:sz w:val="24"/>
          <w:szCs w:val="24"/>
        </w:rPr>
        <w:t>Supplier name</w:t>
      </w:r>
    </w:p>
    <w:p>
      <w:pPr>
        <w:numPr>
          <w:ilvl w:val="0"/>
          <w:numId w:val="90"/>
        </w:numPr>
        <w:spacing w:before="180" w:after="180"/>
        <w:rPr>
          <w:rFonts w:ascii="Courier New" w:hAnsi="Courier New" w:cs="Courier New"/>
          <w:sz w:val="24"/>
          <w:szCs w:val="24"/>
        </w:rPr>
      </w:pPr>
      <w:r>
        <w:rPr>
          <w:rFonts w:ascii="Sitka Text" w:hAnsi="Sitka Text" w:cs="Sitka Text"/>
          <w:b w:val="0"/>
          <w:i w:val="0"/>
          <w:sz w:val="24"/>
          <w:szCs w:val="24"/>
        </w:rPr>
        <w:t>Phone number</w:t>
      </w:r>
    </w:p>
    <w:p>
      <w:pPr>
        <w:numPr>
          <w:ilvl w:val="0"/>
          <w:numId w:val="90"/>
        </w:numPr>
        <w:spacing w:before="180" w:after="180"/>
        <w:rPr>
          <w:rFonts w:ascii="Courier New" w:hAnsi="Courier New" w:cs="Courier New"/>
          <w:sz w:val="24"/>
          <w:szCs w:val="24"/>
        </w:rPr>
      </w:pPr>
      <w:r>
        <w:rPr>
          <w:rFonts w:ascii="Sitka Text" w:hAnsi="Sitka Text" w:cs="Sitka Text"/>
          <w:b w:val="0"/>
          <w:i w:val="0"/>
          <w:sz w:val="24"/>
          <w:szCs w:val="24"/>
        </w:rPr>
        <w:t>Contact name</w:t>
      </w:r>
    </w:p>
    <w:p>
      <w:pPr>
        <w:spacing w:before="210" w:after="180"/>
        <w:rPr>
          <w:rFonts w:ascii="Courier New" w:hAnsi="Courier New" w:cs="Courier New"/>
          <w:sz w:val="24"/>
          <w:szCs w:val="24"/>
          <w:rtl w:val="0"/>
        </w:rPr>
      </w:pPr>
      <w:r>
        <w:rPr>
          <w:rFonts w:ascii="Sitka Text" w:hAnsi="Sitka Text" w:cs="Sitka Text"/>
          <w:b/>
          <w:i w:val="0"/>
          <w:sz w:val="28"/>
          <w:szCs w:val="24"/>
        </w:rPr>
        <w:t>3</w:t>
      </w:r>
      <w:r>
        <w:rPr>
          <w:rFonts w:ascii="Sitka Text" w:eastAsia="Sitka Text" w:hAnsi="Sitka Text" w:cs="Sitka Text"/>
          <w:b/>
          <w:i w:val="0"/>
          <w:sz w:val="28"/>
          <w:szCs w:val="24"/>
        </w:rPr>
        <w:t>️ Supplier Notebook</w:t>
      </w:r>
    </w:p>
    <w:p>
      <w:pPr>
        <w:numPr>
          <w:ilvl w:val="0"/>
          <w:numId w:val="91"/>
        </w:numPr>
        <w:spacing w:before="180" w:after="180"/>
        <w:rPr>
          <w:rFonts w:ascii="Courier New" w:hAnsi="Courier New" w:cs="Courier New"/>
          <w:sz w:val="24"/>
          <w:szCs w:val="24"/>
          <w:rtl w:val="0"/>
        </w:rPr>
      </w:pPr>
      <w:r>
        <w:rPr>
          <w:rFonts w:ascii="Sitka Text" w:hAnsi="Sitka Text" w:cs="Sitka Text"/>
          <w:b w:val="0"/>
          <w:i w:val="0"/>
          <w:sz w:val="24"/>
          <w:szCs w:val="24"/>
        </w:rPr>
        <w:t>Product name</w:t>
      </w:r>
    </w:p>
    <w:p>
      <w:pPr>
        <w:numPr>
          <w:ilvl w:val="0"/>
          <w:numId w:val="91"/>
        </w:numPr>
        <w:spacing w:before="180" w:after="180"/>
        <w:rPr>
          <w:rFonts w:ascii="Courier New" w:hAnsi="Courier New" w:cs="Courier New"/>
          <w:sz w:val="24"/>
          <w:szCs w:val="24"/>
        </w:rPr>
      </w:pPr>
      <w:r>
        <w:rPr>
          <w:rFonts w:ascii="Sitka Text" w:hAnsi="Sitka Text" w:cs="Sitka Text"/>
          <w:b w:val="0"/>
          <w:i w:val="0"/>
          <w:sz w:val="24"/>
          <w:szCs w:val="24"/>
        </w:rPr>
        <w:t>Supplier name</w:t>
      </w:r>
    </w:p>
    <w:p>
      <w:pPr>
        <w:spacing w:before="240" w:after="180"/>
        <w:rPr>
          <w:rFonts w:ascii="Courier New" w:hAnsi="Courier New" w:cs="Courier New"/>
          <w:sz w:val="24"/>
          <w:szCs w:val="24"/>
          <w:rtl w:val="0"/>
        </w:rPr>
      </w:pPr>
      <w:r>
        <w:rPr>
          <w:rFonts w:ascii="Sitka Text" w:hAnsi="Sitka Text" w:cs="Sitka Text"/>
          <w:b/>
          <w:i w:val="0"/>
          <w:color w:val="0745CE"/>
          <w:sz w:val="36"/>
          <w:szCs w:val="24"/>
        </w:rPr>
        <w:t>Problems in Original Structure</w:t>
      </w:r>
    </w:p>
    <w:p>
      <w:pPr>
        <w:spacing w:before="210" w:after="180"/>
        <w:rPr>
          <w:rFonts w:ascii="Courier New" w:hAnsi="Courier New" w:cs="Courier New"/>
          <w:sz w:val="24"/>
          <w:szCs w:val="24"/>
          <w:rtl w:val="0"/>
        </w:rPr>
      </w:pPr>
      <w:r>
        <w:rPr>
          <w:rFonts w:ascii="Sitka Text" w:hAnsi="Sitka Text" w:cs="Sitka Text"/>
          <w:b/>
          <w:i w:val="0"/>
          <w:sz w:val="28"/>
          <w:szCs w:val="24"/>
        </w:rPr>
        <w:t>Data Redundancy</w:t>
      </w:r>
    </w:p>
    <w:p>
      <w:pPr>
        <w:numPr>
          <w:ilvl w:val="0"/>
          <w:numId w:val="92"/>
        </w:numPr>
        <w:spacing w:before="180" w:after="180"/>
        <w:rPr>
          <w:rFonts w:ascii="Courier New" w:hAnsi="Courier New" w:cs="Courier New"/>
          <w:sz w:val="24"/>
          <w:szCs w:val="24"/>
          <w:rtl w:val="0"/>
        </w:rPr>
      </w:pPr>
      <w:r>
        <w:rPr>
          <w:rFonts w:ascii="Sitka Text" w:hAnsi="Sitka Text" w:cs="Sitka Text"/>
          <w:b w:val="0"/>
          <w:i w:val="0"/>
          <w:sz w:val="24"/>
          <w:szCs w:val="24"/>
        </w:rPr>
        <w:t>Supplier name repeated for every product</w:t>
      </w:r>
    </w:p>
    <w:p>
      <w:pPr>
        <w:numPr>
          <w:ilvl w:val="0"/>
          <w:numId w:val="92"/>
        </w:numPr>
        <w:spacing w:before="180" w:after="180"/>
        <w:rPr>
          <w:rFonts w:ascii="Courier New" w:hAnsi="Courier New" w:cs="Courier New"/>
          <w:sz w:val="24"/>
          <w:szCs w:val="24"/>
        </w:rPr>
      </w:pPr>
      <w:r>
        <w:rPr>
          <w:rFonts w:ascii="Sitka Text" w:hAnsi="Sitka Text" w:cs="Sitka Text"/>
          <w:b w:val="0"/>
          <w:i w:val="0"/>
          <w:sz w:val="24"/>
          <w:szCs w:val="24"/>
        </w:rPr>
        <w:t>Phone/contact repeated many times</w:t>
      </w:r>
    </w:p>
    <w:p>
      <w:pPr>
        <w:numPr>
          <w:ilvl w:val="0"/>
          <w:numId w:val="92"/>
        </w:numPr>
        <w:spacing w:before="180" w:after="180"/>
        <w:rPr>
          <w:rFonts w:ascii="Courier New" w:hAnsi="Courier New" w:cs="Courier New"/>
          <w:sz w:val="24"/>
          <w:szCs w:val="24"/>
        </w:rPr>
      </w:pPr>
      <w:r>
        <w:rPr>
          <w:rFonts w:ascii="Sitka Text" w:hAnsi="Sitka Text" w:cs="Sitka Text"/>
          <w:b w:val="0"/>
          <w:i w:val="0"/>
          <w:sz w:val="24"/>
          <w:szCs w:val="24"/>
        </w:rPr>
        <w:t>Price per unit repeated every sale</w:t>
      </w:r>
    </w:p>
    <w:p>
      <w:pPr>
        <w:spacing w:before="210" w:after="180"/>
        <w:rPr>
          <w:rFonts w:ascii="Courier New" w:hAnsi="Courier New" w:cs="Courier New"/>
          <w:sz w:val="24"/>
          <w:szCs w:val="24"/>
          <w:rtl w:val="0"/>
        </w:rPr>
      </w:pPr>
      <w:r>
        <w:rPr>
          <w:rFonts w:ascii="Sitka Text" w:hAnsi="Sitka Text" w:cs="Sitka Text"/>
          <w:b/>
          <w:i w:val="0"/>
          <w:sz w:val="28"/>
          <w:szCs w:val="24"/>
        </w:rPr>
        <w:t>Update Anomalies</w:t>
      </w:r>
    </w:p>
    <w:p>
      <w:pPr>
        <w:spacing w:before="180" w:after="180"/>
        <w:rPr>
          <w:rFonts w:ascii="Courier New" w:hAnsi="Courier New" w:cs="Courier New"/>
          <w:sz w:val="24"/>
          <w:szCs w:val="24"/>
          <w:rtl w:val="0"/>
        </w:rPr>
      </w:pPr>
      <w:r>
        <w:rPr>
          <w:rFonts w:ascii="Sitka Text" w:hAnsi="Sitka Text" w:cs="Sitka Text"/>
          <w:b w:val="0"/>
          <w:i w:val="0"/>
          <w:sz w:val="24"/>
          <w:szCs w:val="24"/>
        </w:rPr>
        <w:t>If a supplier changes phone number:</w:t>
      </w:r>
    </w:p>
    <w:p>
      <w:pPr>
        <w:numPr>
          <w:ilvl w:val="0"/>
          <w:numId w:val="93"/>
        </w:numPr>
        <w:spacing w:before="180" w:after="180"/>
        <w:rPr>
          <w:rFonts w:ascii="Courier New" w:hAnsi="Courier New" w:cs="Courier New"/>
          <w:sz w:val="24"/>
          <w:szCs w:val="24"/>
          <w:rtl w:val="0"/>
        </w:rPr>
      </w:pPr>
      <w:r>
        <w:rPr>
          <w:rFonts w:ascii="Sitka Text" w:hAnsi="Sitka Text" w:cs="Sitka Text"/>
          <w:b w:val="0"/>
          <w:i w:val="0"/>
          <w:sz w:val="24"/>
          <w:szCs w:val="24"/>
        </w:rPr>
        <w:t>You must update every row manually.</w:t>
      </w:r>
    </w:p>
    <w:p>
      <w:pPr>
        <w:spacing w:before="210" w:after="180"/>
        <w:rPr>
          <w:rFonts w:ascii="Courier New" w:hAnsi="Courier New" w:cs="Courier New"/>
          <w:sz w:val="24"/>
          <w:szCs w:val="24"/>
          <w:rtl w:val="0"/>
        </w:rPr>
      </w:pPr>
      <w:r>
        <w:rPr>
          <w:rFonts w:ascii="Sitka Text" w:hAnsi="Sitka Text" w:cs="Sitka Text"/>
          <w:b/>
          <w:i w:val="0"/>
          <w:sz w:val="28"/>
          <w:szCs w:val="24"/>
        </w:rPr>
        <w:t>Delete Anomalies</w:t>
      </w:r>
    </w:p>
    <w:p>
      <w:pPr>
        <w:spacing w:before="180" w:after="180"/>
        <w:rPr>
          <w:rFonts w:ascii="Courier New" w:hAnsi="Courier New" w:cs="Courier New"/>
          <w:sz w:val="24"/>
          <w:szCs w:val="24"/>
          <w:rtl w:val="0"/>
        </w:rPr>
      </w:pPr>
      <w:r>
        <w:rPr>
          <w:rFonts w:ascii="Sitka Text" w:hAnsi="Sitka Text" w:cs="Sitka Text"/>
          <w:b w:val="0"/>
          <w:i w:val="0"/>
          <w:sz w:val="24"/>
          <w:szCs w:val="24"/>
        </w:rPr>
        <w:t>If you delete all sales of a product:</w:t>
      </w:r>
    </w:p>
    <w:p>
      <w:pPr>
        <w:numPr>
          <w:ilvl w:val="0"/>
          <w:numId w:val="94"/>
        </w:numPr>
        <w:spacing w:before="180" w:after="180"/>
        <w:rPr>
          <w:rFonts w:ascii="Courier New" w:hAnsi="Courier New" w:cs="Courier New"/>
          <w:sz w:val="24"/>
          <w:szCs w:val="24"/>
          <w:rtl w:val="0"/>
        </w:rPr>
      </w:pPr>
      <w:r>
        <w:rPr>
          <w:rFonts w:ascii="Sitka Text" w:hAnsi="Sitka Text" w:cs="Sitka Text"/>
          <w:b w:val="0"/>
          <w:i w:val="0"/>
          <w:sz w:val="24"/>
          <w:szCs w:val="24"/>
        </w:rPr>
        <w:t>You might accidentally lose supplier info.</w:t>
      </w:r>
    </w:p>
    <w:p>
      <w:pPr>
        <w:spacing w:before="210" w:after="180"/>
        <w:rPr>
          <w:rFonts w:ascii="Courier New" w:hAnsi="Courier New" w:cs="Courier New"/>
          <w:sz w:val="24"/>
          <w:szCs w:val="24"/>
          <w:rtl w:val="0"/>
        </w:rPr>
      </w:pPr>
      <w:r>
        <w:rPr>
          <w:rFonts w:ascii="Sitka Text" w:hAnsi="Sitka Text" w:cs="Sitka Text"/>
          <w:b/>
          <w:i w:val="0"/>
          <w:sz w:val="28"/>
          <w:szCs w:val="24"/>
        </w:rPr>
        <w:t>Insert Anomalies</w:t>
      </w:r>
    </w:p>
    <w:p>
      <w:pPr>
        <w:spacing w:before="180" w:after="180"/>
        <w:rPr>
          <w:rFonts w:ascii="Courier New" w:hAnsi="Courier New" w:cs="Courier New"/>
          <w:sz w:val="24"/>
          <w:szCs w:val="24"/>
          <w:rtl w:val="0"/>
        </w:rPr>
      </w:pPr>
      <w:r>
        <w:rPr>
          <w:rFonts w:ascii="Sitka Text" w:hAnsi="Sitka Text" w:cs="Sitka Text"/>
          <w:b w:val="0"/>
          <w:i w:val="0"/>
          <w:sz w:val="24"/>
          <w:szCs w:val="24"/>
        </w:rPr>
        <w:t>You cannot store a product until it has a sale.</w:t>
      </w:r>
    </w:p>
    <w:p>
      <w:pPr>
        <w:spacing w:before="270" w:after="180"/>
        <w:rPr>
          <w:rFonts w:ascii="Courier New" w:hAnsi="Courier New" w:cs="Courier New"/>
          <w:sz w:val="24"/>
          <w:szCs w:val="24"/>
          <w:rtl w:val="0"/>
        </w:rPr>
      </w:pPr>
      <w:r>
        <w:rPr>
          <w:rFonts w:ascii="Sitka Text" w:hAnsi="Sitka Text" w:cs="Sitka Text"/>
          <w:b/>
          <w:i w:val="0"/>
          <w:color w:val="0745CE"/>
          <w:sz w:val="48"/>
          <w:szCs w:val="24"/>
        </w:rPr>
        <w:t xml:space="preserve">Step 1 </w:t>
      </w:r>
      <w:r>
        <w:rPr>
          <w:rFonts w:ascii="Sitka Text" w:hAnsi="Sitka Text" w:cs="Sitka Text" w:hint="default"/>
          <w:b/>
          <w:i w:val="0"/>
          <w:color w:val="0745CE"/>
          <w:sz w:val="48"/>
          <w:szCs w:val="24"/>
        </w:rPr>
        <w:t>—</w:t>
      </w:r>
      <w:r>
        <w:rPr>
          <w:rFonts w:ascii="Sitka Text" w:hAnsi="Sitka Text" w:cs="Sitka Text" w:hint="default"/>
          <w:b/>
          <w:i w:val="0"/>
          <w:color w:val="0745CE"/>
          <w:sz w:val="48"/>
          <w:szCs w:val="24"/>
        </w:rPr>
        <w:t xml:space="preserve"> First Normal Form (1NF)</w:t>
      </w:r>
    </w:p>
    <w:p>
      <w:pPr>
        <w:spacing w:before="210" w:after="180"/>
        <w:rPr>
          <w:rFonts w:ascii="Courier New" w:hAnsi="Courier New" w:cs="Courier New"/>
          <w:sz w:val="24"/>
          <w:szCs w:val="24"/>
          <w:rtl w:val="0"/>
        </w:rPr>
      </w:pPr>
      <w:r>
        <w:rPr>
          <w:rFonts w:ascii="Sitka Text" w:hAnsi="Sitka Text" w:cs="Sitka Text"/>
          <w:b/>
          <w:i w:val="0"/>
          <w:sz w:val="28"/>
          <w:szCs w:val="24"/>
        </w:rPr>
        <w:t>1NF Rules:</w:t>
      </w:r>
    </w:p>
    <w:p>
      <w:pPr>
        <w:numPr>
          <w:ilvl w:val="0"/>
          <w:numId w:val="95"/>
        </w:numPr>
        <w:spacing w:before="180" w:after="180"/>
        <w:rPr>
          <w:rFonts w:ascii="Courier New" w:hAnsi="Courier New" w:cs="Courier New"/>
          <w:sz w:val="24"/>
          <w:szCs w:val="24"/>
          <w:rtl w:val="0"/>
        </w:rPr>
      </w:pPr>
      <w:r>
        <w:rPr>
          <w:rFonts w:ascii="Sitka Text" w:hAnsi="Sitka Text" w:cs="Sitka Text"/>
          <w:b w:val="0"/>
          <w:i w:val="0"/>
          <w:sz w:val="24"/>
          <w:szCs w:val="24"/>
        </w:rPr>
        <w:t>No repeating groups</w:t>
      </w:r>
    </w:p>
    <w:p>
      <w:pPr>
        <w:numPr>
          <w:ilvl w:val="0"/>
          <w:numId w:val="95"/>
        </w:numPr>
        <w:spacing w:before="180" w:after="180"/>
        <w:rPr>
          <w:rFonts w:ascii="Courier New" w:hAnsi="Courier New" w:cs="Courier New"/>
          <w:sz w:val="24"/>
          <w:szCs w:val="24"/>
        </w:rPr>
      </w:pPr>
      <w:r>
        <w:rPr>
          <w:rFonts w:ascii="Sitka Text" w:hAnsi="Sitka Text" w:cs="Sitka Text"/>
          <w:b w:val="0"/>
          <w:i w:val="0"/>
          <w:sz w:val="24"/>
          <w:szCs w:val="24"/>
        </w:rPr>
        <w:t>Atomic values (no multiple values per cell)</w:t>
      </w:r>
    </w:p>
    <w:p>
      <w:pPr>
        <w:numPr>
          <w:ilvl w:val="0"/>
          <w:numId w:val="95"/>
        </w:numPr>
        <w:spacing w:before="180" w:after="180"/>
        <w:rPr>
          <w:rFonts w:ascii="Courier New" w:hAnsi="Courier New" w:cs="Courier New"/>
          <w:sz w:val="24"/>
          <w:szCs w:val="24"/>
        </w:rPr>
      </w:pPr>
      <w:r>
        <w:rPr>
          <w:rFonts w:ascii="Sitka Text" w:hAnsi="Sitka Text" w:cs="Sitka Text"/>
          <w:b w:val="0"/>
          <w:i w:val="0"/>
          <w:sz w:val="24"/>
          <w:szCs w:val="24"/>
        </w:rPr>
        <w:t>Primary key exists</w:t>
      </w:r>
    </w:p>
    <w:p>
      <w:pPr>
        <w:spacing w:before="180" w:after="180"/>
        <w:rPr>
          <w:rFonts w:ascii="Courier New" w:hAnsi="Courier New" w:cs="Courier New"/>
          <w:sz w:val="24"/>
          <w:szCs w:val="24"/>
          <w:rtl w:val="0"/>
        </w:rPr>
      </w:pPr>
      <w:r>
        <w:rPr>
          <w:rFonts w:ascii="Sitka Text" w:hAnsi="Sitka Text" w:cs="Sitka Text"/>
          <w:b w:val="0"/>
          <w:i w:val="0"/>
          <w:sz w:val="24"/>
          <w:szCs w:val="24"/>
        </w:rPr>
        <w:t>You turned the notebook into something like:</w:t>
      </w:r>
    </w:p>
    <w:p>
      <w:pPr>
        <w:pStyle w:val="CodeBlock"/>
        <w:rPr>
          <w:rFonts w:ascii="Courier New" w:hAnsi="Courier New" w:cs="Courier New"/>
          <w:b w:val="0"/>
          <w:i w:val="0"/>
          <w:sz w:val="24"/>
          <w:szCs w:val="24"/>
          <w:rtl w:val="0"/>
        </w:rPr>
      </w:pPr>
      <w:r>
        <w:rPr>
          <w:b w:val="0"/>
          <w:i w:val="0"/>
          <w:szCs w:val="24"/>
        </w:rPr>
        <w:t>Daily_Record</w:t>
      </w:r>
    </w:p>
    <w:p>
      <w:pPr>
        <w:pStyle w:val="CodeBlock"/>
        <w:rPr>
          <w:rFonts w:ascii="Courier New" w:hAnsi="Courier New" w:cs="Courier New"/>
          <w:b w:val="0"/>
          <w:i w:val="0"/>
          <w:sz w:val="24"/>
          <w:szCs w:val="24"/>
        </w:rPr>
      </w:pPr>
      <w:r>
        <w:rPr>
          <w:b w:val="0"/>
          <w:i w:val="0"/>
          <w:szCs w:val="24"/>
        </w:rPr>
        <w:t>| SaleID | Date | Product | UnitSize | Units | Price | Total |</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eastAsia="Sitka Text" w:hAnsi="Sitka Text" w:cs="Sitka Text"/>
          <w:b w:val="0"/>
          <w:i w:val="0"/>
          <w:sz w:val="24"/>
          <w:szCs w:val="24"/>
        </w:rPr>
        <w:t>✔ Values are atomic</w:t>
        <w:br/>
        <w:t>✔ Table has a primary key</w:t>
      </w:r>
    </w:p>
    <w:p>
      <w:pPr>
        <w:spacing w:before="180" w:after="180"/>
        <w:rPr>
          <w:rFonts w:ascii="Courier New" w:hAnsi="Courier New" w:cs="Courier New"/>
          <w:sz w:val="24"/>
          <w:szCs w:val="24"/>
        </w:rPr>
      </w:pPr>
      <w:r>
        <w:rPr>
          <w:rFonts w:ascii="Sitka Text" w:hAnsi="Sitka Text" w:cs="Sitka Text"/>
          <w:b w:val="0"/>
          <w:i w:val="0"/>
          <w:sz w:val="24"/>
          <w:szCs w:val="24"/>
        </w:rPr>
        <w:t>But</w:t>
      </w:r>
      <w:r>
        <w:rPr>
          <w:rFonts w:ascii="Sitka Text" w:eastAsia="Sitka Text" w:hAnsi="Sitka Text" w:cs="Sitka Text"/>
          <w:b w:val="0"/>
          <w:i w:val="0"/>
          <w:sz w:val="24"/>
          <w:szCs w:val="24"/>
        </w:rPr>
        <w:t>…</w:t>
      </w:r>
    </w:p>
    <w:p>
      <w:pPr>
        <w:spacing w:before="240" w:after="180"/>
        <w:rPr>
          <w:rFonts w:ascii="Courier New" w:hAnsi="Courier New" w:cs="Courier New"/>
          <w:sz w:val="24"/>
          <w:szCs w:val="24"/>
          <w:rtl w:val="0"/>
        </w:rPr>
      </w:pPr>
      <w:r>
        <w:rPr>
          <w:rFonts w:ascii="Sitka Text" w:hAnsi="Sitka Text" w:cs="Sitka Text"/>
          <w:b/>
          <w:i w:val="0"/>
          <w:color w:val="0745CE"/>
          <w:sz w:val="36"/>
          <w:szCs w:val="24"/>
        </w:rPr>
        <w:t>Problems Still Present</w:t>
      </w:r>
    </w:p>
    <w:p>
      <w:pPr>
        <w:numPr>
          <w:ilvl w:val="0"/>
          <w:numId w:val="96"/>
        </w:numPr>
        <w:spacing w:before="180" w:after="180"/>
        <w:rPr>
          <w:rFonts w:ascii="Courier New" w:hAnsi="Courier New" w:cs="Courier New"/>
          <w:sz w:val="24"/>
          <w:szCs w:val="24"/>
          <w:rtl w:val="0"/>
        </w:rPr>
      </w:pPr>
      <w:r>
        <w:rPr>
          <w:rFonts w:ascii="Sitka Text" w:hAnsi="Sitka Text" w:cs="Sitka Text"/>
          <w:b w:val="0"/>
          <w:i w:val="0"/>
          <w:sz w:val="24"/>
          <w:szCs w:val="24"/>
        </w:rPr>
        <w:t xml:space="preserve">Product </w:t>
      </w:r>
      <w:r>
        <w:rPr>
          <w:rFonts w:ascii="Sitka Text" w:eastAsia="Sitka Text" w:hAnsi="Sitka Text" w:cs="Sitka Text"/>
          <w:b w:val="0"/>
          <w:i w:val="0"/>
          <w:sz w:val="24"/>
          <w:szCs w:val="24"/>
        </w:rPr>
        <w:t>→ Supplier (dependency)</w:t>
      </w:r>
    </w:p>
    <w:p>
      <w:pPr>
        <w:numPr>
          <w:ilvl w:val="0"/>
          <w:numId w:val="96"/>
        </w:numPr>
        <w:spacing w:before="180" w:after="180"/>
        <w:rPr>
          <w:rFonts w:ascii="Courier New" w:hAnsi="Courier New" w:cs="Courier New"/>
          <w:sz w:val="24"/>
          <w:szCs w:val="24"/>
        </w:rPr>
      </w:pPr>
      <w:r>
        <w:rPr>
          <w:rFonts w:ascii="Sitka Text" w:hAnsi="Sitka Text" w:cs="Sitka Text"/>
          <w:b w:val="0"/>
          <w:i w:val="0"/>
          <w:sz w:val="24"/>
          <w:szCs w:val="24"/>
        </w:rPr>
        <w:t xml:space="preserve">Supplier </w:t>
      </w:r>
      <w:r>
        <w:rPr>
          <w:rFonts w:ascii="Sitka Text" w:eastAsia="Sitka Text" w:hAnsi="Sitka Text" w:cs="Sitka Text"/>
          <w:b w:val="0"/>
          <w:i w:val="0"/>
          <w:sz w:val="24"/>
          <w:szCs w:val="24"/>
        </w:rPr>
        <w:t>→ Phone, Contact</w:t>
      </w:r>
    </w:p>
    <w:p>
      <w:pPr>
        <w:numPr>
          <w:ilvl w:val="0"/>
          <w:numId w:val="96"/>
        </w:numPr>
        <w:spacing w:before="180" w:after="180"/>
        <w:rPr>
          <w:rFonts w:ascii="Courier New" w:hAnsi="Courier New" w:cs="Courier New"/>
          <w:sz w:val="24"/>
          <w:szCs w:val="24"/>
        </w:rPr>
      </w:pPr>
      <w:r>
        <w:rPr>
          <w:rFonts w:ascii="Sitka Text" w:hAnsi="Sitka Text" w:cs="Sitka Text"/>
          <w:b w:val="0"/>
          <w:i w:val="0"/>
          <w:sz w:val="24"/>
          <w:szCs w:val="24"/>
        </w:rPr>
        <w:t xml:space="preserve">(Product, UnitSize) </w:t>
      </w:r>
      <w:r>
        <w:rPr>
          <w:rFonts w:ascii="Sitka Text" w:eastAsia="Sitka Text" w:hAnsi="Sitka Text" w:cs="Sitka Text"/>
          <w:b w:val="0"/>
          <w:i w:val="0"/>
          <w:sz w:val="24"/>
          <w:szCs w:val="24"/>
        </w:rPr>
        <w:t>→ Price</w:t>
      </w:r>
    </w:p>
    <w:p>
      <w:pPr>
        <w:numPr>
          <w:ilvl w:val="0"/>
          <w:numId w:val="96"/>
        </w:numPr>
        <w:spacing w:before="180" w:after="180"/>
        <w:rPr>
          <w:rFonts w:ascii="Courier New" w:hAnsi="Courier New" w:cs="Courier New"/>
          <w:sz w:val="24"/>
          <w:szCs w:val="24"/>
        </w:rPr>
      </w:pPr>
      <w:r>
        <w:rPr>
          <w:rFonts w:ascii="Sitka Text" w:hAnsi="Sitka Text" w:cs="Sitka Text"/>
          <w:b w:val="0"/>
          <w:i w:val="0"/>
          <w:sz w:val="24"/>
          <w:szCs w:val="24"/>
        </w:rPr>
        <w:t xml:space="preserve">Total is calculated (Units </w:t>
      </w:r>
      <w:r>
        <w:rPr>
          <w:rFonts w:ascii="Sitka Text" w:eastAsia="Sitka Text" w:hAnsi="Sitka Text" w:cs="Sitka Text"/>
          <w:b w:val="0"/>
          <w:i w:val="0"/>
          <w:sz w:val="24"/>
          <w:szCs w:val="24"/>
        </w:rPr>
        <w:t>× Price)</w:t>
      </w:r>
    </w:p>
    <w:p>
      <w:pPr>
        <w:spacing w:before="180" w:after="180"/>
        <w:rPr>
          <w:rFonts w:ascii="Courier New" w:hAnsi="Courier New" w:cs="Courier New"/>
          <w:sz w:val="24"/>
          <w:szCs w:val="24"/>
          <w:rtl w:val="0"/>
        </w:rPr>
      </w:pPr>
      <w:r>
        <w:rPr>
          <w:rFonts w:ascii="Sitka Text" w:hAnsi="Sitka Text" w:cs="Sitka Text"/>
          <w:b w:val="0"/>
          <w:i w:val="0"/>
          <w:sz w:val="24"/>
          <w:szCs w:val="24"/>
        </w:rPr>
        <w:t>Still heavy redundancy.</w:t>
      </w:r>
    </w:p>
    <w:p>
      <w:pPr>
        <w:spacing w:before="270" w:after="180"/>
        <w:rPr>
          <w:rFonts w:ascii="Courier New" w:hAnsi="Courier New" w:cs="Courier New"/>
          <w:sz w:val="24"/>
          <w:szCs w:val="24"/>
          <w:rtl w:val="0"/>
        </w:rPr>
      </w:pPr>
      <w:r>
        <w:rPr>
          <w:rFonts w:ascii="Sitka Text" w:hAnsi="Sitka Text" w:cs="Sitka Text"/>
          <w:b/>
          <w:i w:val="0"/>
          <w:color w:val="0745CE"/>
          <w:sz w:val="48"/>
          <w:szCs w:val="24"/>
        </w:rPr>
        <w:t xml:space="preserve">Step 2 </w:t>
      </w:r>
      <w:r>
        <w:rPr>
          <w:rFonts w:ascii="Sitka Text" w:hAnsi="Sitka Text" w:cs="Sitka Text" w:hint="default"/>
          <w:b/>
          <w:i w:val="0"/>
          <w:color w:val="0745CE"/>
          <w:sz w:val="48"/>
          <w:szCs w:val="24"/>
        </w:rPr>
        <w:t>—</w:t>
      </w:r>
      <w:r>
        <w:rPr>
          <w:rFonts w:ascii="Sitka Text" w:hAnsi="Sitka Text" w:cs="Sitka Text" w:hint="default"/>
          <w:b/>
          <w:i w:val="0"/>
          <w:color w:val="0745CE"/>
          <w:sz w:val="48"/>
          <w:szCs w:val="24"/>
        </w:rPr>
        <w:t xml:space="preserve"> Second Normal Form (2NF)</w:t>
      </w:r>
    </w:p>
    <w:p>
      <w:pPr>
        <w:spacing w:before="210" w:after="180"/>
        <w:rPr>
          <w:rFonts w:ascii="Courier New" w:hAnsi="Courier New" w:cs="Courier New"/>
          <w:sz w:val="24"/>
          <w:szCs w:val="24"/>
          <w:rtl w:val="0"/>
        </w:rPr>
      </w:pPr>
      <w:r>
        <w:rPr>
          <w:rFonts w:ascii="Sitka Text" w:hAnsi="Sitka Text" w:cs="Sitka Text"/>
          <w:b/>
          <w:i w:val="0"/>
          <w:sz w:val="28"/>
          <w:szCs w:val="24"/>
        </w:rPr>
        <w:t>2NF Rule:</w:t>
      </w:r>
    </w:p>
    <w:p>
      <w:pPr>
        <w:numPr>
          <w:ilvl w:val="0"/>
          <w:numId w:val="97"/>
        </w:numPr>
        <w:spacing w:before="180" w:after="180"/>
        <w:rPr>
          <w:rFonts w:ascii="Courier New" w:hAnsi="Courier New" w:cs="Courier New"/>
          <w:sz w:val="24"/>
          <w:szCs w:val="24"/>
          <w:rtl w:val="0"/>
        </w:rPr>
      </w:pPr>
      <w:r>
        <w:rPr>
          <w:rFonts w:ascii="Sitka Text" w:hAnsi="Sitka Text" w:cs="Sitka Text"/>
          <w:b w:val="0"/>
          <w:i w:val="0"/>
          <w:sz w:val="24"/>
          <w:szCs w:val="24"/>
        </w:rPr>
        <w:t>Must be in 1NF</w:t>
      </w:r>
    </w:p>
    <w:p>
      <w:pPr>
        <w:numPr>
          <w:ilvl w:val="0"/>
          <w:numId w:val="97"/>
        </w:numPr>
        <w:spacing w:before="180" w:after="180"/>
        <w:rPr>
          <w:rFonts w:ascii="Courier New" w:hAnsi="Courier New" w:cs="Courier New"/>
          <w:sz w:val="24"/>
          <w:szCs w:val="24"/>
        </w:rPr>
      </w:pPr>
      <w:r>
        <w:rPr>
          <w:rFonts w:ascii="Sitka Text" w:hAnsi="Sitka Text" w:cs="Sitka Text"/>
          <w:b w:val="0"/>
          <w:i w:val="0"/>
          <w:sz w:val="24"/>
          <w:szCs w:val="24"/>
        </w:rPr>
        <w:t>No partial dependency on composite key</w:t>
      </w:r>
    </w:p>
    <w:p>
      <w:pPr>
        <w:spacing w:before="180" w:after="180"/>
        <w:rPr>
          <w:rFonts w:ascii="Courier New" w:hAnsi="Courier New" w:cs="Courier New"/>
          <w:sz w:val="24"/>
          <w:szCs w:val="24"/>
          <w:rtl w:val="0"/>
        </w:rPr>
      </w:pPr>
      <w:r>
        <w:rPr>
          <w:rFonts w:ascii="Sitka Text" w:hAnsi="Sitka Text" w:cs="Sitka Text"/>
          <w:b w:val="0"/>
          <w:i w:val="0"/>
          <w:sz w:val="24"/>
          <w:szCs w:val="24"/>
        </w:rPr>
        <w:t>The real natural key of sales was:</w:t>
      </w:r>
    </w:p>
    <w:p>
      <w:pPr>
        <w:pStyle w:val="CodeBlock"/>
        <w:rPr>
          <w:rFonts w:ascii="Courier New" w:hAnsi="Courier New" w:cs="Courier New"/>
          <w:b w:val="0"/>
          <w:i w:val="0"/>
          <w:sz w:val="24"/>
          <w:szCs w:val="24"/>
          <w:rtl w:val="0"/>
        </w:rPr>
      </w:pPr>
      <w:r>
        <w:rPr>
          <w:b w:val="0"/>
          <w:i w:val="0"/>
          <w:szCs w:val="24"/>
        </w:rPr>
        <w:t>(Date, Product, UnitSize)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But:</w:t>
      </w:r>
    </w:p>
    <w:p>
      <w:pPr>
        <w:numPr>
          <w:ilvl w:val="0"/>
          <w:numId w:val="98"/>
        </w:numPr>
        <w:spacing w:before="180" w:after="180"/>
        <w:rPr>
          <w:rFonts w:ascii="Courier New" w:hAnsi="Courier New" w:cs="Courier New"/>
          <w:sz w:val="24"/>
          <w:szCs w:val="24"/>
          <w:rtl w:val="0"/>
        </w:rPr>
      </w:pPr>
      <w:r>
        <w:rPr>
          <w:rFonts w:ascii="Sitka Text" w:hAnsi="Sitka Text" w:cs="Sitka Text"/>
          <w:b w:val="0"/>
          <w:i w:val="0"/>
          <w:sz w:val="24"/>
          <w:szCs w:val="24"/>
        </w:rPr>
        <w:t xml:space="preserve">Product </w:t>
      </w:r>
      <w:r>
        <w:rPr>
          <w:rFonts w:ascii="Sitka Text" w:eastAsia="Sitka Text" w:hAnsi="Sitka Text" w:cs="Sitka Text"/>
          <w:b w:val="0"/>
          <w:i w:val="0"/>
          <w:sz w:val="24"/>
          <w:szCs w:val="24"/>
        </w:rPr>
        <w:t>→ Supplier</w:t>
      </w:r>
    </w:p>
    <w:p>
      <w:pPr>
        <w:numPr>
          <w:ilvl w:val="0"/>
          <w:numId w:val="98"/>
        </w:numPr>
        <w:spacing w:before="180" w:after="180"/>
        <w:rPr>
          <w:rFonts w:ascii="Courier New" w:hAnsi="Courier New" w:cs="Courier New"/>
          <w:sz w:val="24"/>
          <w:szCs w:val="24"/>
        </w:rPr>
      </w:pPr>
      <w:r>
        <w:rPr>
          <w:rFonts w:ascii="Sitka Text" w:hAnsi="Sitka Text" w:cs="Sitka Text"/>
          <w:b w:val="0"/>
          <w:i w:val="0"/>
          <w:sz w:val="24"/>
          <w:szCs w:val="24"/>
        </w:rPr>
        <w:t xml:space="preserve">(Product, UnitSize) </w:t>
      </w:r>
      <w:r>
        <w:rPr>
          <w:rFonts w:ascii="Sitka Text" w:eastAsia="Sitka Text" w:hAnsi="Sitka Text" w:cs="Sitka Text"/>
          <w:b w:val="0"/>
          <w:i w:val="0"/>
          <w:sz w:val="24"/>
          <w:szCs w:val="24"/>
        </w:rPr>
        <w:t>→ Price</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These are </w:t>
      </w:r>
      <w:r>
        <w:rPr>
          <w:rFonts w:ascii="Sitka Text" w:hAnsi="Sitka Text" w:cs="Sitka Text"/>
          <w:b/>
          <w:i w:val="0"/>
          <w:sz w:val="24"/>
          <w:szCs w:val="24"/>
        </w:rPr>
        <w:t>partial dependencies</w:t>
      </w:r>
      <w:r>
        <w:rPr>
          <w:rFonts w:ascii="Sitka Text" w:hAnsi="Sitka Text" w:cs="Sitka Text"/>
          <w:b w:val="0"/>
          <w:i w:val="0"/>
          <w:sz w:val="24"/>
          <w:szCs w:val="24"/>
        </w:rPr>
        <w:t>, because:</w:t>
        <w:br/>
        <w:t>They depend only on part of the key.</w:t>
      </w:r>
    </w:p>
    <w:p>
      <w:pPr>
        <w:spacing w:before="240" w:after="180"/>
        <w:rPr>
          <w:rFonts w:ascii="Courier New" w:hAnsi="Courier New" w:cs="Courier New"/>
          <w:sz w:val="24"/>
          <w:szCs w:val="24"/>
          <w:rtl w:val="0"/>
        </w:rPr>
      </w:pPr>
      <w:r>
        <w:rPr>
          <w:rFonts w:ascii="Sitka Text" w:hAnsi="Sitka Text" w:cs="Sitka Text"/>
          <w:b/>
          <w:i w:val="0"/>
          <w:color w:val="0745CE"/>
          <w:sz w:val="36"/>
          <w:szCs w:val="24"/>
        </w:rPr>
        <w:t>Fix in 2NF</w:t>
      </w:r>
    </w:p>
    <w:p>
      <w:pPr>
        <w:spacing w:before="180" w:after="180"/>
        <w:rPr>
          <w:rFonts w:ascii="Courier New" w:hAnsi="Courier New" w:cs="Courier New"/>
          <w:sz w:val="24"/>
          <w:szCs w:val="24"/>
          <w:rtl w:val="0"/>
        </w:rPr>
      </w:pPr>
      <w:r>
        <w:rPr>
          <w:rFonts w:ascii="Sitka Text" w:hAnsi="Sitka Text" w:cs="Sitka Text"/>
          <w:b w:val="0"/>
          <w:i w:val="0"/>
          <w:sz w:val="24"/>
          <w:szCs w:val="24"/>
        </w:rPr>
        <w:t>We separate:</w:t>
      </w:r>
    </w:p>
    <w:p>
      <w:pPr>
        <w:spacing w:before="210" w:after="180"/>
        <w:rPr>
          <w:rFonts w:ascii="Courier New" w:hAnsi="Courier New" w:cs="Courier New"/>
          <w:sz w:val="24"/>
          <w:szCs w:val="24"/>
          <w:rtl w:val="0"/>
        </w:rPr>
      </w:pPr>
      <w:r>
        <w:rPr>
          <w:rFonts w:ascii="Sitka Text" w:hAnsi="Sitka Text" w:cs="Sitka Text"/>
          <w:b/>
          <w:i w:val="0"/>
          <w:sz w:val="28"/>
          <w:szCs w:val="24"/>
        </w:rPr>
        <w:t>Sale</w:t>
      </w:r>
    </w:p>
    <w:p>
      <w:pPr>
        <w:pStyle w:val="CodeBlock"/>
        <w:rPr>
          <w:rFonts w:ascii="Courier New" w:hAnsi="Courier New" w:cs="Courier New"/>
          <w:b w:val="0"/>
          <w:i w:val="0"/>
          <w:sz w:val="24"/>
          <w:szCs w:val="24"/>
          <w:rtl w:val="0"/>
        </w:rPr>
      </w:pPr>
      <w:r>
        <w:rPr>
          <w:b w:val="0"/>
          <w:i w:val="0"/>
          <w:szCs w:val="24"/>
        </w:rPr>
        <w:t>sale_id | date</w:t>
      </w:r>
    </w:p>
    <w:p>
      <w:pPr>
        <w:spacing w:before="210" w:after="180"/>
        <w:rPr>
          <w:rFonts w:ascii="Courier New" w:hAnsi="Courier New" w:cs="Courier New"/>
          <w:sz w:val="24"/>
          <w:szCs w:val="24"/>
          <w:rtl w:val="0"/>
        </w:rPr>
      </w:pPr>
      <w:r>
        <w:rPr>
          <w:rFonts w:ascii="Sitka Text" w:hAnsi="Sitka Text" w:cs="Sitka Text"/>
          <w:b/>
          <w:i w:val="0"/>
          <w:sz w:val="28"/>
          <w:szCs w:val="24"/>
        </w:rPr>
        <w:t>Sale_Item</w:t>
      </w:r>
    </w:p>
    <w:p>
      <w:pPr>
        <w:pStyle w:val="CodeBlock"/>
        <w:rPr>
          <w:rFonts w:ascii="Courier New" w:hAnsi="Courier New" w:cs="Courier New"/>
          <w:b w:val="0"/>
          <w:i w:val="0"/>
          <w:sz w:val="24"/>
          <w:szCs w:val="24"/>
          <w:rtl w:val="0"/>
        </w:rPr>
      </w:pPr>
      <w:r>
        <w:rPr>
          <w:b w:val="0"/>
          <w:i w:val="0"/>
          <w:szCs w:val="24"/>
        </w:rPr>
        <w:t>sale_item_id | sale_id | product_id | unit_size_id | units_sold</w:t>
      </w:r>
    </w:p>
    <w:p>
      <w:pPr>
        <w:spacing w:before="210" w:after="180"/>
        <w:rPr>
          <w:rFonts w:ascii="Courier New" w:hAnsi="Courier New" w:cs="Courier New"/>
          <w:sz w:val="24"/>
          <w:szCs w:val="24"/>
          <w:rtl w:val="0"/>
        </w:rPr>
      </w:pPr>
      <w:r>
        <w:rPr>
          <w:rFonts w:ascii="Sitka Text" w:hAnsi="Sitka Text" w:cs="Sitka Text"/>
          <w:b/>
          <w:i w:val="0"/>
          <w:sz w:val="28"/>
          <w:szCs w:val="24"/>
        </w:rPr>
        <w:t>Product</w:t>
      </w:r>
    </w:p>
    <w:p>
      <w:pPr>
        <w:pStyle w:val="CodeBlock"/>
        <w:rPr>
          <w:rFonts w:ascii="Courier New" w:hAnsi="Courier New" w:cs="Courier New"/>
          <w:b w:val="0"/>
          <w:i w:val="0"/>
          <w:sz w:val="24"/>
          <w:szCs w:val="24"/>
          <w:rtl w:val="0"/>
        </w:rPr>
      </w:pPr>
      <w:r>
        <w:rPr>
          <w:b w:val="0"/>
          <w:i w:val="0"/>
          <w:szCs w:val="24"/>
        </w:rPr>
        <w:t>product_id | product_name | supplier_name</w:t>
      </w:r>
    </w:p>
    <w:p>
      <w:pPr>
        <w:spacing w:before="210" w:after="180"/>
        <w:rPr>
          <w:rFonts w:ascii="Courier New" w:hAnsi="Courier New" w:cs="Courier New"/>
          <w:sz w:val="24"/>
          <w:szCs w:val="24"/>
          <w:rtl w:val="0"/>
        </w:rPr>
      </w:pPr>
      <w:r>
        <w:rPr>
          <w:rFonts w:ascii="Sitka Text" w:hAnsi="Sitka Text" w:cs="Sitka Text"/>
          <w:b/>
          <w:i w:val="0"/>
          <w:sz w:val="28"/>
          <w:szCs w:val="24"/>
        </w:rPr>
        <w:t>Product_Unit_Price</w:t>
      </w:r>
    </w:p>
    <w:p>
      <w:pPr>
        <w:pStyle w:val="CodeBlock"/>
        <w:rPr>
          <w:rFonts w:ascii="Courier New" w:hAnsi="Courier New" w:cs="Courier New"/>
          <w:b w:val="0"/>
          <w:i w:val="0"/>
          <w:sz w:val="24"/>
          <w:szCs w:val="24"/>
          <w:rtl w:val="0"/>
        </w:rPr>
      </w:pPr>
      <w:r>
        <w:rPr>
          <w:b w:val="0"/>
          <w:i w:val="0"/>
          <w:szCs w:val="24"/>
        </w:rPr>
        <w:t>product_id | unit_size_id | price</w:t>
      </w:r>
    </w:p>
    <w:p>
      <w:pPr>
        <w:spacing w:before="210" w:after="180"/>
        <w:rPr>
          <w:rFonts w:ascii="Courier New" w:hAnsi="Courier New" w:cs="Courier New"/>
          <w:sz w:val="24"/>
          <w:szCs w:val="24"/>
          <w:rtl w:val="0"/>
        </w:rPr>
      </w:pPr>
      <w:r>
        <w:rPr>
          <w:rFonts w:ascii="Sitka Text" w:hAnsi="Sitka Text" w:cs="Sitka Text"/>
          <w:b/>
          <w:i w:val="0"/>
          <w:sz w:val="28"/>
          <w:szCs w:val="24"/>
        </w:rPr>
        <w:t>Supplier</w:t>
      </w:r>
    </w:p>
    <w:p>
      <w:pPr>
        <w:pStyle w:val="CodeBlock"/>
        <w:rPr>
          <w:rFonts w:ascii="Courier New" w:hAnsi="Courier New" w:cs="Courier New"/>
          <w:b w:val="0"/>
          <w:i w:val="0"/>
          <w:sz w:val="24"/>
          <w:szCs w:val="24"/>
          <w:rtl w:val="0"/>
        </w:rPr>
      </w:pPr>
      <w:r>
        <w:rPr>
          <w:b w:val="0"/>
          <w:i w:val="0"/>
          <w:szCs w:val="24"/>
        </w:rPr>
        <w:t>supplier_name | phone | contact</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pageBreakBefore/>
        <w:spacing w:before="210" w:after="180"/>
        <w:rPr>
          <w:rFonts w:ascii="Courier New" w:hAnsi="Courier New" w:cs="Courier New"/>
          <w:sz w:val="24"/>
          <w:szCs w:val="24"/>
          <w:rtl w:val="0"/>
        </w:rPr>
      </w:pPr>
      <w:r>
        <w:rPr>
          <w:rFonts w:ascii="Sitka Text" w:hAnsi="Sitka Text" w:cs="Sitka Text"/>
          <w:b/>
          <w:i w:val="0"/>
          <w:color w:val="0745CE"/>
          <w:sz w:val="28"/>
          <w:szCs w:val="24"/>
        </w:rPr>
        <w:t>Improvements</w:t>
      </w:r>
    </w:p>
    <w:p>
      <w:pPr>
        <w:numPr>
          <w:ilvl w:val="0"/>
          <w:numId w:val="99"/>
        </w:numPr>
        <w:spacing w:before="180" w:after="180"/>
        <w:rPr>
          <w:rFonts w:ascii="Courier New" w:hAnsi="Courier New" w:cs="Courier New"/>
          <w:sz w:val="24"/>
          <w:szCs w:val="24"/>
          <w:rtl w:val="0"/>
        </w:rPr>
      </w:pPr>
      <w:r>
        <w:rPr>
          <w:rFonts w:ascii="Sitka Text" w:hAnsi="Sitka Text" w:cs="Sitka Text"/>
          <w:b w:val="0"/>
          <w:i w:val="0"/>
          <w:sz w:val="24"/>
          <w:szCs w:val="24"/>
        </w:rPr>
        <w:t>Price no longer repeated in sales</w:t>
      </w:r>
    </w:p>
    <w:p>
      <w:pPr>
        <w:numPr>
          <w:ilvl w:val="0"/>
          <w:numId w:val="99"/>
        </w:numPr>
        <w:spacing w:before="180" w:after="180"/>
        <w:rPr>
          <w:rFonts w:ascii="Courier New" w:hAnsi="Courier New" w:cs="Courier New"/>
          <w:sz w:val="24"/>
          <w:szCs w:val="24"/>
        </w:rPr>
      </w:pPr>
      <w:r>
        <w:rPr>
          <w:rFonts w:ascii="Sitka Text" w:hAnsi="Sitka Text" w:cs="Sitka Text"/>
          <w:b w:val="0"/>
          <w:i w:val="0"/>
          <w:sz w:val="24"/>
          <w:szCs w:val="24"/>
        </w:rPr>
        <w:t>Sales no longer store supplier details</w:t>
      </w:r>
    </w:p>
    <w:p>
      <w:pPr>
        <w:numPr>
          <w:ilvl w:val="0"/>
          <w:numId w:val="99"/>
        </w:numPr>
        <w:spacing w:before="180" w:after="180"/>
        <w:rPr>
          <w:rFonts w:ascii="Courier New" w:hAnsi="Courier New" w:cs="Courier New"/>
          <w:sz w:val="24"/>
          <w:szCs w:val="24"/>
        </w:rPr>
      </w:pPr>
      <w:r>
        <w:rPr>
          <w:rFonts w:ascii="Sitka Text" w:hAnsi="Sitka Text" w:cs="Sitka Text"/>
          <w:b w:val="0"/>
          <w:i w:val="0"/>
          <w:sz w:val="24"/>
          <w:szCs w:val="24"/>
        </w:rPr>
        <w:t>Less duplication</w:t>
      </w:r>
    </w:p>
    <w:p>
      <w:pPr>
        <w:spacing w:before="180" w:after="180"/>
        <w:rPr>
          <w:rFonts w:ascii="Courier New" w:hAnsi="Courier New" w:cs="Courier New"/>
          <w:sz w:val="24"/>
          <w:szCs w:val="24"/>
          <w:rtl w:val="0"/>
        </w:rPr>
      </w:pPr>
      <w:r>
        <w:rPr>
          <w:rFonts w:ascii="Sitka Text" w:hAnsi="Sitka Text" w:cs="Sitka Text"/>
          <w:b w:val="0"/>
          <w:i w:val="0"/>
          <w:sz w:val="24"/>
          <w:szCs w:val="24"/>
        </w:rPr>
        <w:t>But</w:t>
      </w:r>
      <w:r>
        <w:rPr>
          <w:rFonts w:ascii="Sitka Text" w:eastAsia="Sitka Text" w:hAnsi="Sitka Text" w:cs="Sitka Text"/>
          <w:b w:val="0"/>
          <w:i w:val="0"/>
          <w:sz w:val="24"/>
          <w:szCs w:val="24"/>
        </w:rPr>
        <w:t>…</w:t>
      </w:r>
    </w:p>
    <w:p>
      <w:pPr>
        <w:spacing w:before="270" w:after="180"/>
        <w:rPr>
          <w:rFonts w:ascii="Courier New" w:hAnsi="Courier New" w:cs="Courier New"/>
          <w:sz w:val="24"/>
          <w:szCs w:val="24"/>
          <w:rtl w:val="0"/>
        </w:rPr>
      </w:pPr>
      <w:r>
        <w:rPr>
          <w:rFonts w:ascii="Sitka Text" w:hAnsi="Sitka Text" w:cs="Sitka Text"/>
          <w:b/>
          <w:i w:val="0"/>
          <w:color w:val="0745CE"/>
          <w:sz w:val="48"/>
          <w:szCs w:val="24"/>
        </w:rPr>
        <w:t xml:space="preserve">Step 3 </w:t>
      </w:r>
      <w:r>
        <w:rPr>
          <w:rFonts w:ascii="Sitka Text" w:hAnsi="Sitka Text" w:cs="Sitka Text" w:hint="default"/>
          <w:b/>
          <w:i w:val="0"/>
          <w:color w:val="0745CE"/>
          <w:sz w:val="48"/>
          <w:szCs w:val="24"/>
        </w:rPr>
        <w:t>—</w:t>
      </w:r>
      <w:r>
        <w:rPr>
          <w:rFonts w:ascii="Sitka Text" w:hAnsi="Sitka Text" w:cs="Sitka Text" w:hint="default"/>
          <w:b/>
          <w:i w:val="0"/>
          <w:color w:val="0745CE"/>
          <w:sz w:val="48"/>
          <w:szCs w:val="24"/>
        </w:rPr>
        <w:t xml:space="preserve"> Third Normal Form (3NF)</w:t>
      </w:r>
    </w:p>
    <w:p>
      <w:pPr>
        <w:spacing w:before="210" w:after="180"/>
        <w:rPr>
          <w:rFonts w:ascii="Courier New" w:hAnsi="Courier New" w:cs="Courier New"/>
          <w:sz w:val="24"/>
          <w:szCs w:val="24"/>
          <w:rtl w:val="0"/>
        </w:rPr>
      </w:pPr>
      <w:r>
        <w:rPr>
          <w:rFonts w:ascii="Sitka Text" w:hAnsi="Sitka Text" w:cs="Sitka Text"/>
          <w:b/>
          <w:i w:val="0"/>
          <w:sz w:val="28"/>
          <w:szCs w:val="24"/>
        </w:rPr>
        <w:t>3NF Rule:</w:t>
      </w:r>
    </w:p>
    <w:p>
      <w:pPr>
        <w:numPr>
          <w:ilvl w:val="0"/>
          <w:numId w:val="100"/>
        </w:numPr>
        <w:spacing w:before="180" w:after="180"/>
        <w:rPr>
          <w:rFonts w:ascii="Courier New" w:hAnsi="Courier New" w:cs="Courier New"/>
          <w:sz w:val="24"/>
          <w:szCs w:val="24"/>
          <w:rtl w:val="0"/>
        </w:rPr>
      </w:pPr>
      <w:r>
        <w:rPr>
          <w:rFonts w:ascii="Sitka Text" w:hAnsi="Sitka Text" w:cs="Sitka Text"/>
          <w:b w:val="0"/>
          <w:i w:val="0"/>
          <w:sz w:val="24"/>
          <w:szCs w:val="24"/>
        </w:rPr>
        <w:t>Must be in 2NF</w:t>
      </w:r>
    </w:p>
    <w:p>
      <w:pPr>
        <w:numPr>
          <w:ilvl w:val="0"/>
          <w:numId w:val="100"/>
        </w:numPr>
        <w:spacing w:before="180" w:after="180"/>
        <w:rPr>
          <w:rFonts w:ascii="Courier New" w:hAnsi="Courier New" w:cs="Courier New"/>
          <w:sz w:val="24"/>
          <w:szCs w:val="24"/>
        </w:rPr>
      </w:pPr>
      <w:r>
        <w:rPr>
          <w:rFonts w:ascii="Sitka Text" w:hAnsi="Sitka Text" w:cs="Sitka Text"/>
          <w:b w:val="0"/>
          <w:i w:val="0"/>
          <w:sz w:val="24"/>
          <w:szCs w:val="24"/>
        </w:rPr>
        <w:t>No transitive dependency</w:t>
      </w:r>
    </w:p>
    <w:p>
      <w:pPr>
        <w:numPr>
          <w:ilvl w:val="0"/>
          <w:numId w:val="100"/>
        </w:numPr>
        <w:spacing w:before="180" w:after="180"/>
        <w:rPr>
          <w:rFonts w:ascii="Courier New" w:hAnsi="Courier New" w:cs="Courier New"/>
          <w:sz w:val="24"/>
          <w:szCs w:val="24"/>
        </w:rPr>
      </w:pPr>
      <w:r>
        <w:rPr>
          <w:rFonts w:ascii="Sitka Text" w:hAnsi="Sitka Text" w:cs="Sitka Text"/>
          <w:b w:val="0"/>
          <w:i w:val="0"/>
          <w:sz w:val="24"/>
          <w:szCs w:val="24"/>
        </w:rPr>
        <w:t>Non-key attribute must depend only on the key</w:t>
      </w:r>
    </w:p>
    <w:p>
      <w:pPr>
        <w:spacing w:before="240" w:after="180"/>
        <w:rPr>
          <w:rFonts w:ascii="Courier New" w:hAnsi="Courier New" w:cs="Courier New"/>
          <w:sz w:val="24"/>
          <w:szCs w:val="24"/>
          <w:rtl w:val="0"/>
        </w:rPr>
      </w:pPr>
      <w:r>
        <w:rPr>
          <w:rFonts w:ascii="Sitka Text" w:hAnsi="Sitka Text" w:cs="Sitka Text"/>
          <w:b/>
          <w:i w:val="0"/>
          <w:color w:val="0745CE"/>
          <w:sz w:val="36"/>
          <w:szCs w:val="24"/>
        </w:rPr>
        <w:t>Transitive Dependency Problem</w:t>
      </w:r>
    </w:p>
    <w:p>
      <w:pPr>
        <w:spacing w:before="180" w:after="180"/>
        <w:rPr>
          <w:rFonts w:ascii="Courier New" w:hAnsi="Courier New" w:cs="Courier New"/>
          <w:sz w:val="24"/>
          <w:szCs w:val="24"/>
          <w:rtl w:val="0"/>
        </w:rPr>
      </w:pPr>
      <w:r>
        <w:rPr>
          <w:rFonts w:ascii="Sitka Text" w:hAnsi="Sitka Text" w:cs="Sitka Text"/>
          <w:b w:val="0"/>
          <w:i w:val="0"/>
          <w:sz w:val="24"/>
          <w:szCs w:val="24"/>
        </w:rPr>
        <w:t>In 2NF design:</w:t>
      </w:r>
    </w:p>
    <w:p>
      <w:pPr>
        <w:pStyle w:val="CodeBlock"/>
        <w:rPr>
          <w:rFonts w:ascii="Courier New" w:hAnsi="Courier New" w:cs="Courier New"/>
          <w:b w:val="0"/>
          <w:i w:val="0"/>
          <w:sz w:val="24"/>
          <w:szCs w:val="24"/>
          <w:rtl w:val="0"/>
        </w:rPr>
      </w:pPr>
      <w:r>
        <w:rPr>
          <w:b w:val="0"/>
          <w:i w:val="0"/>
          <w:szCs w:val="24"/>
        </w:rPr>
        <w:t xml:space="preserve">ProductID </w:t>
      </w:r>
      <w:r>
        <w:rPr>
          <w:rFonts w:eastAsia="Consolas"/>
          <w:b w:val="0"/>
          <w:i w:val="0"/>
          <w:szCs w:val="24"/>
        </w:rPr>
        <w:t>→ SupplierName</w:t>
      </w:r>
    </w:p>
    <w:p>
      <w:pPr>
        <w:pStyle w:val="CodeBlock"/>
        <w:rPr>
          <w:rFonts w:ascii="Courier New" w:hAnsi="Courier New" w:cs="Courier New"/>
          <w:b w:val="0"/>
          <w:i w:val="0"/>
          <w:sz w:val="24"/>
          <w:szCs w:val="24"/>
        </w:rPr>
      </w:pPr>
      <w:r>
        <w:rPr>
          <w:b w:val="0"/>
          <w:i w:val="0"/>
          <w:szCs w:val="24"/>
        </w:rPr>
        <w:t xml:space="preserve">SupplierName </w:t>
      </w:r>
      <w:r>
        <w:rPr>
          <w:rFonts w:eastAsia="Consolas"/>
          <w:b w:val="0"/>
          <w:i w:val="0"/>
          <w:szCs w:val="24"/>
        </w:rPr>
        <w:t>→ Phone, Contact</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Therefore:</w:t>
      </w:r>
    </w:p>
    <w:p>
      <w:pPr>
        <w:pStyle w:val="CodeBlock"/>
        <w:rPr>
          <w:rFonts w:ascii="Courier New" w:hAnsi="Courier New" w:cs="Courier New"/>
          <w:b w:val="0"/>
          <w:i w:val="0"/>
          <w:sz w:val="24"/>
          <w:szCs w:val="24"/>
          <w:rtl w:val="0"/>
        </w:rPr>
      </w:pPr>
      <w:r>
        <w:rPr>
          <w:b w:val="0"/>
          <w:i w:val="0"/>
          <w:szCs w:val="24"/>
        </w:rPr>
        <w:t xml:space="preserve">ProductID </w:t>
      </w:r>
      <w:r>
        <w:rPr>
          <w:rFonts w:eastAsia="Consolas"/>
          <w:b w:val="0"/>
          <w:i w:val="0"/>
          <w:szCs w:val="24"/>
        </w:rPr>
        <w:t>→ Phone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This is a </w:t>
      </w:r>
      <w:r>
        <w:rPr>
          <w:rFonts w:ascii="Sitka Text" w:hAnsi="Sitka Text" w:cs="Sitka Text"/>
          <w:b/>
          <w:i w:val="0"/>
          <w:sz w:val="24"/>
          <w:szCs w:val="24"/>
        </w:rPr>
        <w:t>transitive dependency</w:t>
      </w:r>
      <w:r>
        <w:rPr>
          <w:rFonts w:ascii="Sitka Text" w:hAnsi="Sitka Text" w:cs="Sitka Text"/>
          <w:b w:val="0"/>
          <w:i w:val="0"/>
          <w:sz w:val="24"/>
          <w:szCs w:val="24"/>
        </w:rPr>
        <w:t>.</w:t>
      </w:r>
    </w:p>
    <w:p>
      <w:pPr>
        <w:spacing w:before="180" w:after="180"/>
        <w:rPr>
          <w:rFonts w:ascii="Courier New" w:hAnsi="Courier New" w:cs="Courier New"/>
          <w:sz w:val="24"/>
          <w:szCs w:val="24"/>
        </w:rPr>
      </w:pPr>
      <w:r>
        <w:rPr>
          <w:rFonts w:ascii="Sitka Text" w:hAnsi="Sitka Text" w:cs="Sitka Text"/>
          <w:b w:val="0"/>
          <w:i w:val="0"/>
          <w:sz w:val="24"/>
          <w:szCs w:val="24"/>
        </w:rPr>
        <w:t>That violates 3NF.</w:t>
      </w:r>
    </w:p>
    <w:p>
      <w:pPr>
        <w:pageBreakBefore/>
        <w:spacing w:before="240" w:after="180"/>
        <w:rPr>
          <w:rFonts w:ascii="Courier New" w:hAnsi="Courier New" w:cs="Courier New"/>
          <w:sz w:val="24"/>
          <w:szCs w:val="24"/>
          <w:rtl w:val="0"/>
        </w:rPr>
      </w:pPr>
      <w:r>
        <w:rPr>
          <w:rFonts w:ascii="Sitka Text" w:hAnsi="Sitka Text" w:cs="Sitka Text"/>
          <w:b/>
          <w:i w:val="0"/>
          <w:color w:val="0745CE"/>
          <w:sz w:val="36"/>
          <w:szCs w:val="24"/>
        </w:rPr>
        <w:t>Final 3NF Fix</w:t>
      </w:r>
    </w:p>
    <w:p>
      <w:pPr>
        <w:spacing w:before="180" w:after="180"/>
        <w:rPr>
          <w:rFonts w:ascii="Courier New" w:hAnsi="Courier New" w:cs="Courier New"/>
          <w:sz w:val="24"/>
          <w:szCs w:val="24"/>
          <w:rtl w:val="0"/>
        </w:rPr>
      </w:pPr>
      <w:r>
        <w:rPr>
          <w:rFonts w:ascii="Sitka Text" w:hAnsi="Sitka Text" w:cs="Sitka Text"/>
          <w:b w:val="0"/>
          <w:i w:val="0"/>
          <w:sz w:val="24"/>
          <w:szCs w:val="24"/>
        </w:rPr>
        <w:t>Separate Supplier fully and use IDs.</w:t>
      </w:r>
    </w:p>
    <w:p>
      <w:pPr>
        <w:spacing w:before="180" w:after="180"/>
        <w:rPr>
          <w:rFonts w:ascii="Courier New" w:hAnsi="Courier New" w:cs="Courier New"/>
          <w:sz w:val="24"/>
          <w:szCs w:val="24"/>
        </w:rPr>
      </w:pPr>
      <w:r>
        <w:rPr>
          <w:rFonts w:ascii="Sitka Text" w:hAnsi="Sitka Text" w:cs="Sitka Text"/>
          <w:b w:val="0"/>
          <w:i w:val="0"/>
          <w:sz w:val="24"/>
          <w:szCs w:val="24"/>
        </w:rPr>
        <w:t>Your final schema:</w:t>
      </w:r>
    </w:p>
    <w:p>
      <w:pPr>
        <w:spacing w:before="210" w:after="180"/>
        <w:rPr>
          <w:rFonts w:ascii="Courier New" w:hAnsi="Courier New" w:cs="Courier New"/>
          <w:sz w:val="24"/>
          <w:szCs w:val="24"/>
          <w:rtl w:val="0"/>
        </w:rPr>
      </w:pPr>
      <w:r>
        <w:rPr>
          <w:rFonts w:ascii="Sitka Text" w:hAnsi="Sitka Text" w:cs="Sitka Text"/>
          <w:b/>
          <w:i w:val="0"/>
          <w:sz w:val="28"/>
          <w:szCs w:val="24"/>
        </w:rPr>
        <w:t>Supplier</w:t>
      </w:r>
    </w:p>
    <w:p>
      <w:pPr>
        <w:pStyle w:val="CodeBlock"/>
        <w:rPr>
          <w:rFonts w:ascii="Courier New" w:hAnsi="Courier New" w:cs="Courier New"/>
          <w:b w:val="0"/>
          <w:i w:val="0"/>
          <w:sz w:val="24"/>
          <w:szCs w:val="24"/>
          <w:rtl w:val="0"/>
        </w:rPr>
      </w:pPr>
      <w:r>
        <w:rPr>
          <w:b w:val="0"/>
          <w:i w:val="0"/>
          <w:szCs w:val="24"/>
        </w:rPr>
        <w:t>supplier_id (PK)</w:t>
      </w:r>
    </w:p>
    <w:p>
      <w:pPr>
        <w:pStyle w:val="CodeBlock"/>
        <w:rPr>
          <w:rFonts w:ascii="Courier New" w:hAnsi="Courier New" w:cs="Courier New"/>
          <w:b w:val="0"/>
          <w:i w:val="0"/>
          <w:sz w:val="24"/>
          <w:szCs w:val="24"/>
        </w:rPr>
      </w:pPr>
      <w:r>
        <w:rPr>
          <w:b w:val="0"/>
          <w:i w:val="0"/>
          <w:szCs w:val="24"/>
        </w:rPr>
        <w:t>supplier_name (UNIQUE)</w:t>
      </w:r>
    </w:p>
    <w:p>
      <w:pPr>
        <w:pStyle w:val="CodeBlock"/>
        <w:rPr>
          <w:rFonts w:ascii="Courier New" w:hAnsi="Courier New" w:cs="Courier New"/>
          <w:b w:val="0"/>
          <w:i w:val="0"/>
          <w:sz w:val="24"/>
          <w:szCs w:val="24"/>
        </w:rPr>
      </w:pPr>
      <w:r>
        <w:rPr>
          <w:b w:val="0"/>
          <w:i w:val="0"/>
          <w:szCs w:val="24"/>
        </w:rPr>
        <w:t>phone_number</w:t>
      </w:r>
    </w:p>
    <w:p>
      <w:pPr>
        <w:pStyle w:val="CodeBlock"/>
        <w:rPr>
          <w:rFonts w:ascii="Courier New" w:hAnsi="Courier New" w:cs="Courier New"/>
          <w:b w:val="0"/>
          <w:i w:val="0"/>
          <w:sz w:val="24"/>
          <w:szCs w:val="24"/>
        </w:rPr>
      </w:pPr>
      <w:r>
        <w:rPr>
          <w:b w:val="0"/>
          <w:i w:val="0"/>
          <w:szCs w:val="24"/>
        </w:rPr>
        <w:t>contact_name</w:t>
      </w:r>
    </w:p>
    <w:p>
      <w:pPr>
        <w:spacing w:after="180"/>
        <w:rPr>
          <w:rFonts w:ascii="Courier New" w:hAnsi="Courier New" w:cs="Courier New"/>
          <w:b w:val="0"/>
          <w:i w:val="0"/>
          <w:sz w:val="24"/>
          <w:szCs w:val="24"/>
          <w:rtl w:val="0"/>
        </w:rPr>
      </w:pPr>
    </w:p>
    <w:p>
      <w:pPr>
        <w:spacing w:before="210" w:after="180"/>
        <w:rPr>
          <w:rFonts w:ascii="Courier New" w:hAnsi="Courier New" w:cs="Courier New"/>
          <w:sz w:val="24"/>
          <w:szCs w:val="24"/>
          <w:rtl w:val="0"/>
        </w:rPr>
      </w:pPr>
      <w:r>
        <w:rPr>
          <w:rFonts w:ascii="Sitka Text" w:hAnsi="Sitka Text" w:cs="Sitka Text"/>
          <w:b/>
          <w:i w:val="0"/>
          <w:sz w:val="28"/>
          <w:szCs w:val="24"/>
        </w:rPr>
        <w:t>Product</w:t>
      </w:r>
    </w:p>
    <w:p>
      <w:pPr>
        <w:pStyle w:val="CodeBlock"/>
        <w:rPr>
          <w:rFonts w:ascii="Courier New" w:hAnsi="Courier New" w:cs="Courier New"/>
          <w:b w:val="0"/>
          <w:i w:val="0"/>
          <w:sz w:val="24"/>
          <w:szCs w:val="24"/>
          <w:rtl w:val="0"/>
        </w:rPr>
      </w:pPr>
      <w:r>
        <w:rPr>
          <w:b w:val="0"/>
          <w:i w:val="0"/>
          <w:szCs w:val="24"/>
        </w:rPr>
        <w:t>product_id (PK)</w:t>
      </w:r>
    </w:p>
    <w:p>
      <w:pPr>
        <w:pStyle w:val="CodeBlock"/>
        <w:rPr>
          <w:rFonts w:ascii="Courier New" w:hAnsi="Courier New" w:cs="Courier New"/>
          <w:b w:val="0"/>
          <w:i w:val="0"/>
          <w:sz w:val="24"/>
          <w:szCs w:val="24"/>
        </w:rPr>
      </w:pPr>
      <w:r>
        <w:rPr>
          <w:b w:val="0"/>
          <w:i w:val="0"/>
          <w:szCs w:val="24"/>
        </w:rPr>
        <w:t>product_name (UNIQUE)</w:t>
      </w:r>
    </w:p>
    <w:p>
      <w:pPr>
        <w:pStyle w:val="CodeBlock"/>
        <w:rPr>
          <w:rFonts w:ascii="Courier New" w:hAnsi="Courier New" w:cs="Courier New"/>
          <w:b w:val="0"/>
          <w:i w:val="0"/>
          <w:sz w:val="24"/>
          <w:szCs w:val="24"/>
        </w:rPr>
      </w:pPr>
      <w:r>
        <w:rPr>
          <w:b w:val="0"/>
          <w:i w:val="0"/>
          <w:szCs w:val="24"/>
        </w:rPr>
        <w:t>supplier_id (FK)</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Now:</w:t>
      </w:r>
    </w:p>
    <w:p>
      <w:pPr>
        <w:numPr>
          <w:ilvl w:val="0"/>
          <w:numId w:val="101"/>
        </w:numPr>
        <w:spacing w:before="180" w:after="180"/>
        <w:rPr>
          <w:rFonts w:ascii="Courier New" w:hAnsi="Courier New" w:cs="Courier New"/>
          <w:sz w:val="24"/>
          <w:szCs w:val="24"/>
          <w:rtl w:val="0"/>
        </w:rPr>
      </w:pPr>
      <w:r>
        <w:rPr>
          <w:rFonts w:ascii="Sitka Text" w:hAnsi="Sitka Text" w:cs="Sitka Text"/>
          <w:b w:val="0"/>
          <w:i w:val="0"/>
          <w:sz w:val="24"/>
          <w:szCs w:val="24"/>
        </w:rPr>
        <w:t>Product depends only on its key</w:t>
      </w:r>
    </w:p>
    <w:p>
      <w:pPr>
        <w:numPr>
          <w:ilvl w:val="0"/>
          <w:numId w:val="101"/>
        </w:numPr>
        <w:spacing w:before="180" w:after="180"/>
        <w:rPr>
          <w:rFonts w:ascii="Courier New" w:hAnsi="Courier New" w:cs="Courier New"/>
          <w:sz w:val="24"/>
          <w:szCs w:val="24"/>
        </w:rPr>
      </w:pPr>
      <w:r>
        <w:rPr>
          <w:rFonts w:ascii="Sitka Text" w:hAnsi="Sitka Text" w:cs="Sitka Text"/>
          <w:b w:val="0"/>
          <w:i w:val="0"/>
          <w:sz w:val="24"/>
          <w:szCs w:val="24"/>
        </w:rPr>
        <w:t>Supplier info depends only on supplier_id</w:t>
      </w:r>
    </w:p>
    <w:p>
      <w:pPr>
        <w:numPr>
          <w:ilvl w:val="0"/>
          <w:numId w:val="101"/>
        </w:numPr>
        <w:spacing w:before="180" w:after="180"/>
        <w:rPr>
          <w:rFonts w:ascii="Courier New" w:hAnsi="Courier New" w:cs="Courier New"/>
          <w:sz w:val="24"/>
          <w:szCs w:val="24"/>
        </w:rPr>
      </w:pPr>
      <w:r>
        <w:rPr>
          <w:rFonts w:ascii="Sitka Text" w:hAnsi="Sitka Text" w:cs="Sitka Text"/>
          <w:b w:val="0"/>
          <w:i w:val="0"/>
          <w:sz w:val="24"/>
          <w:szCs w:val="24"/>
        </w:rPr>
        <w:t>No transitive dependency</w:t>
      </w:r>
    </w:p>
    <w:p>
      <w:pPr>
        <w:spacing w:before="180" w:after="180"/>
        <w:rPr>
          <w:rFonts w:ascii="Courier New" w:hAnsi="Courier New" w:cs="Courier New"/>
          <w:sz w:val="24"/>
          <w:szCs w:val="24"/>
          <w:rtl w:val="0"/>
        </w:rPr>
      </w:pPr>
      <w:r>
        <w:rPr>
          <w:rFonts w:ascii="Sitka Text" w:eastAsia="Sitka Text" w:hAnsi="Sitka Text" w:cs="Sitka Text"/>
          <w:b w:val="0"/>
          <w:i w:val="0"/>
          <w:sz w:val="24"/>
          <w:szCs w:val="24"/>
        </w:rPr>
        <w:t>✔ 3NF satisfied</w:t>
      </w:r>
    </w:p>
    <w:p>
      <w:pPr>
        <w:pageBreakBefore/>
        <w:spacing w:before="270" w:after="180"/>
        <w:rPr>
          <w:rFonts w:ascii="Courier New" w:hAnsi="Courier New" w:cs="Courier New"/>
          <w:sz w:val="24"/>
          <w:szCs w:val="24"/>
          <w:rtl w:val="0"/>
        </w:rPr>
      </w:pPr>
      <w:r>
        <w:rPr>
          <w:rFonts w:ascii="Sitka Text" w:hAnsi="Sitka Text" w:cs="Sitka Text"/>
          <w:b/>
          <w:i w:val="0"/>
          <w:sz w:val="48"/>
          <w:szCs w:val="24"/>
        </w:rPr>
        <w:t>Additional Improvements You Added (Beyond Basic 3NF)</w:t>
      </w:r>
    </w:p>
    <w:p>
      <w:pPr>
        <w:spacing w:before="180" w:after="180"/>
        <w:rPr>
          <w:rFonts w:ascii="Courier New" w:hAnsi="Courier New" w:cs="Courier New"/>
          <w:sz w:val="24"/>
          <w:szCs w:val="24"/>
          <w:rtl w:val="0"/>
        </w:rPr>
      </w:pPr>
      <w:r>
        <w:rPr>
          <w:rFonts w:ascii="Sitka Text" w:hAnsi="Sitka Text" w:cs="Sitka Text"/>
          <w:b w:val="0"/>
          <w:i w:val="0"/>
          <w:sz w:val="24"/>
          <w:szCs w:val="24"/>
        </w:rPr>
        <w:t>Your final schema actually goes beyond the textbook example.</w:t>
      </w:r>
    </w:p>
    <w:p>
      <w:pPr>
        <w:spacing w:before="180" w:after="180"/>
        <w:rPr>
          <w:rFonts w:ascii="Courier New" w:hAnsi="Courier New" w:cs="Courier New"/>
          <w:sz w:val="24"/>
          <w:szCs w:val="24"/>
        </w:rPr>
      </w:pPr>
      <w:r>
        <w:rPr>
          <w:rFonts w:ascii="Sitka Text" w:hAnsi="Sitka Text" w:cs="Sitka Text"/>
          <w:b w:val="0"/>
          <w:i w:val="0"/>
          <w:sz w:val="24"/>
          <w:szCs w:val="24"/>
        </w:rPr>
        <w:t>You added:</w:t>
      </w:r>
    </w:p>
    <w:p>
      <w:pPr>
        <w:spacing w:before="240" w:after="180"/>
        <w:rPr>
          <w:rFonts w:ascii="Courier New" w:hAnsi="Courier New" w:cs="Courier New"/>
          <w:sz w:val="24"/>
          <w:szCs w:val="24"/>
          <w:rtl w:val="0"/>
        </w:rPr>
      </w:pPr>
      <w:r>
        <w:rPr>
          <w:rFonts w:ascii="Sitka Text" w:hAnsi="Sitka Text" w:cs="Sitka Text"/>
          <w:b/>
          <w:i w:val="0"/>
          <w:sz w:val="36"/>
          <w:szCs w:val="24"/>
        </w:rPr>
        <w:t>Sale_Item stores unit_price</w:t>
      </w:r>
    </w:p>
    <w:p>
      <w:pPr>
        <w:spacing w:before="180" w:after="180"/>
        <w:rPr>
          <w:rFonts w:ascii="Courier New" w:hAnsi="Courier New" w:cs="Courier New"/>
          <w:sz w:val="24"/>
          <w:szCs w:val="24"/>
          <w:rtl w:val="0"/>
        </w:rPr>
      </w:pPr>
      <w:r>
        <w:rPr>
          <w:rFonts w:ascii="Sitka Text" w:hAnsi="Sitka Text" w:cs="Sitka Text"/>
          <w:b w:val="0"/>
          <w:i w:val="0"/>
          <w:sz w:val="24"/>
          <w:szCs w:val="24"/>
        </w:rPr>
        <w:t>Why?</w:t>
      </w:r>
    </w:p>
    <w:p>
      <w:pPr>
        <w:spacing w:before="180" w:after="180"/>
        <w:rPr>
          <w:rFonts w:ascii="Courier New" w:hAnsi="Courier New" w:cs="Courier New"/>
          <w:sz w:val="24"/>
          <w:szCs w:val="24"/>
        </w:rPr>
      </w:pPr>
      <w:r>
        <w:rPr>
          <w:rFonts w:ascii="Sitka Text" w:hAnsi="Sitka Text" w:cs="Sitka Text"/>
          <w:b w:val="0"/>
          <w:i w:val="0"/>
          <w:sz w:val="24"/>
          <w:szCs w:val="24"/>
        </w:rPr>
        <w:t>Because price may change over time.</w:t>
      </w:r>
    </w:p>
    <w:p>
      <w:pPr>
        <w:spacing w:before="180" w:after="180"/>
        <w:rPr>
          <w:rFonts w:ascii="Courier New" w:hAnsi="Courier New" w:cs="Courier New"/>
          <w:sz w:val="24"/>
          <w:szCs w:val="24"/>
        </w:rPr>
      </w:pPr>
      <w:r>
        <w:rPr>
          <w:rFonts w:ascii="Sitka Text" w:hAnsi="Sitka Text" w:cs="Sitka Text"/>
          <w:b w:val="0"/>
          <w:i w:val="0"/>
          <w:sz w:val="24"/>
          <w:szCs w:val="24"/>
        </w:rPr>
        <w:t>If price changes in Product_Unit_Price,</w:t>
        <w:br/>
        <w:t>old sales must not change.</w:t>
      </w:r>
    </w:p>
    <w:p>
      <w:pPr>
        <w:spacing w:before="180" w:after="180"/>
        <w:rPr>
          <w:rFonts w:ascii="Courier New" w:hAnsi="Courier New" w:cs="Courier New"/>
          <w:sz w:val="24"/>
          <w:szCs w:val="24"/>
        </w:rPr>
      </w:pPr>
      <w:r>
        <w:rPr>
          <w:rFonts w:ascii="Sitka Text" w:hAnsi="Sitka Text" w:cs="Sitka Text"/>
          <w:b w:val="0"/>
          <w:i w:val="0"/>
          <w:sz w:val="24"/>
          <w:szCs w:val="24"/>
        </w:rPr>
        <w:t>So storing:</w:t>
      </w:r>
    </w:p>
    <w:p>
      <w:pPr>
        <w:pStyle w:val="CodeBlock"/>
        <w:rPr>
          <w:rFonts w:ascii="Courier New" w:hAnsi="Courier New" w:cs="Courier New"/>
          <w:b w:val="0"/>
          <w:i w:val="0"/>
          <w:sz w:val="24"/>
          <w:szCs w:val="24"/>
          <w:rtl w:val="0"/>
        </w:rPr>
      </w:pPr>
      <w:r>
        <w:rPr>
          <w:b w:val="0"/>
          <w:i w:val="0"/>
          <w:szCs w:val="24"/>
        </w:rPr>
        <w:t>unit_price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in </w:t>
      </w:r>
      <w:r>
        <w:rPr>
          <w:rFonts w:ascii="Courier New" w:hAnsi="Courier New" w:cs="Courier New"/>
          <w:b w:val="0"/>
          <w:i w:val="0"/>
          <w:sz w:val="24"/>
          <w:szCs w:val="24"/>
        </w:rPr>
        <w:t>Sale_Item</w:t>
      </w:r>
      <w:r>
        <w:rPr>
          <w:rFonts w:ascii="Sitka Text" w:hAnsi="Sitka Text" w:cs="Sitka Text"/>
          <w:b w:val="0"/>
          <w:i w:val="0"/>
          <w:sz w:val="24"/>
          <w:szCs w:val="24"/>
        </w:rPr>
        <w:t xml:space="preserve"> preserves historical accuracy.</w:t>
      </w:r>
    </w:p>
    <w:p>
      <w:pPr>
        <w:spacing w:before="180" w:after="180"/>
        <w:rPr>
          <w:rFonts w:ascii="Courier New" w:hAnsi="Courier New" w:cs="Courier New"/>
          <w:sz w:val="24"/>
          <w:szCs w:val="24"/>
        </w:rPr>
      </w:pPr>
      <w:r>
        <w:rPr>
          <w:rFonts w:ascii="Sitka Text" w:hAnsi="Sitka Text" w:cs="Sitka Text"/>
          <w:b w:val="0"/>
          <w:i w:val="0"/>
          <w:sz w:val="24"/>
          <w:szCs w:val="24"/>
        </w:rPr>
        <w:t xml:space="preserve">This is </w:t>
      </w:r>
      <w:r>
        <w:rPr>
          <w:rFonts w:ascii="Sitka Text" w:hAnsi="Sitka Text" w:cs="Sitka Text"/>
          <w:b/>
          <w:i w:val="0"/>
          <w:sz w:val="24"/>
          <w:szCs w:val="24"/>
        </w:rPr>
        <w:t>good database design practice</w:t>
      </w:r>
      <w:r>
        <w:rPr>
          <w:rFonts w:ascii="Sitka Text" w:hAnsi="Sitka Text" w:cs="Sitka Text"/>
          <w:b w:val="0"/>
          <w:i w:val="0"/>
          <w:sz w:val="24"/>
          <w:szCs w:val="24"/>
        </w:rPr>
        <w:t>.</w:t>
      </w:r>
    </w:p>
    <w:p>
      <w:pPr>
        <w:spacing w:before="240" w:after="180"/>
        <w:rPr>
          <w:rFonts w:ascii="Courier New" w:hAnsi="Courier New" w:cs="Courier New"/>
          <w:sz w:val="24"/>
          <w:szCs w:val="24"/>
          <w:rtl w:val="0"/>
        </w:rPr>
      </w:pPr>
      <w:r>
        <w:rPr>
          <w:rFonts w:ascii="Sitka Text" w:hAnsi="Sitka Text" w:cs="Sitka Text"/>
          <w:b/>
          <w:i w:val="0"/>
          <w:sz w:val="36"/>
          <w:szCs w:val="24"/>
        </w:rPr>
        <w:t>Stock with Expiry Tracking</w:t>
      </w:r>
    </w:p>
    <w:p>
      <w:pPr>
        <w:pStyle w:val="CodeBlock"/>
        <w:rPr>
          <w:rFonts w:ascii="Courier New" w:hAnsi="Courier New" w:cs="Courier New"/>
          <w:b w:val="0"/>
          <w:i w:val="0"/>
          <w:sz w:val="24"/>
          <w:szCs w:val="24"/>
          <w:rtl w:val="0"/>
        </w:rPr>
      </w:pPr>
      <w:r>
        <w:rPr>
          <w:b w:val="0"/>
          <w:i w:val="0"/>
          <w:szCs w:val="24"/>
        </w:rPr>
        <w:t>Stock</w:t>
      </w:r>
    </w:p>
    <w:p>
      <w:pPr>
        <w:pStyle w:val="CodeBlock"/>
        <w:rPr>
          <w:rFonts w:ascii="Courier New" w:hAnsi="Courier New" w:cs="Courier New"/>
          <w:b w:val="0"/>
          <w:i w:val="0"/>
          <w:sz w:val="24"/>
          <w:szCs w:val="24"/>
        </w:rPr>
      </w:pPr>
      <w:r>
        <w:rPr>
          <w:b w:val="0"/>
          <w:i w:val="0"/>
          <w:szCs w:val="24"/>
        </w:rPr>
        <w:t>| stock_id</w:t>
      </w:r>
    </w:p>
    <w:p>
      <w:pPr>
        <w:pStyle w:val="CodeBlock"/>
        <w:rPr>
          <w:rFonts w:ascii="Courier New" w:hAnsi="Courier New" w:cs="Courier New"/>
          <w:b w:val="0"/>
          <w:i w:val="0"/>
          <w:sz w:val="24"/>
          <w:szCs w:val="24"/>
        </w:rPr>
      </w:pPr>
      <w:r>
        <w:rPr>
          <w:b w:val="0"/>
          <w:i w:val="0"/>
          <w:szCs w:val="24"/>
        </w:rPr>
        <w:t>| product_id</w:t>
      </w:r>
    </w:p>
    <w:p>
      <w:pPr>
        <w:pStyle w:val="CodeBlock"/>
        <w:rPr>
          <w:rFonts w:ascii="Courier New" w:hAnsi="Courier New" w:cs="Courier New"/>
          <w:b w:val="0"/>
          <w:i w:val="0"/>
          <w:sz w:val="24"/>
          <w:szCs w:val="24"/>
        </w:rPr>
      </w:pPr>
      <w:r>
        <w:rPr>
          <w:b w:val="0"/>
          <w:i w:val="0"/>
          <w:szCs w:val="24"/>
        </w:rPr>
        <w:t>| unit_size_id</w:t>
      </w:r>
    </w:p>
    <w:p>
      <w:pPr>
        <w:pStyle w:val="CodeBlock"/>
        <w:rPr>
          <w:rFonts w:ascii="Courier New" w:hAnsi="Courier New" w:cs="Courier New"/>
          <w:b w:val="0"/>
          <w:i w:val="0"/>
          <w:sz w:val="24"/>
          <w:szCs w:val="24"/>
        </w:rPr>
      </w:pPr>
      <w:r>
        <w:rPr>
          <w:b w:val="0"/>
          <w:i w:val="0"/>
          <w:szCs w:val="24"/>
        </w:rPr>
        <w:t>| quantity</w:t>
      </w:r>
    </w:p>
    <w:p>
      <w:pPr>
        <w:pStyle w:val="CodeBlock"/>
        <w:rPr>
          <w:rFonts w:ascii="Courier New" w:hAnsi="Courier New" w:cs="Courier New"/>
          <w:b w:val="0"/>
          <w:i w:val="0"/>
          <w:sz w:val="24"/>
          <w:szCs w:val="24"/>
        </w:rPr>
      </w:pPr>
      <w:r>
        <w:rPr>
          <w:b w:val="0"/>
          <w:i w:val="0"/>
          <w:szCs w:val="24"/>
        </w:rPr>
        <w:t>| expiry_date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This is correct because:</w:t>
      </w:r>
    </w:p>
    <w:p>
      <w:pPr>
        <w:numPr>
          <w:ilvl w:val="0"/>
          <w:numId w:val="102"/>
        </w:numPr>
        <w:spacing w:before="180" w:after="180"/>
        <w:rPr>
          <w:rFonts w:ascii="Courier New" w:hAnsi="Courier New" w:cs="Courier New"/>
          <w:sz w:val="24"/>
          <w:szCs w:val="24"/>
          <w:rtl w:val="0"/>
        </w:rPr>
      </w:pPr>
      <w:r>
        <w:rPr>
          <w:rFonts w:ascii="Sitka Text" w:hAnsi="Sitka Text" w:cs="Sitka Text"/>
          <w:b w:val="0"/>
          <w:i w:val="0"/>
          <w:sz w:val="24"/>
          <w:szCs w:val="24"/>
        </w:rPr>
        <w:t>Quantity depends on product + unit size + expiry</w:t>
      </w:r>
    </w:p>
    <w:p>
      <w:pPr>
        <w:numPr>
          <w:ilvl w:val="0"/>
          <w:numId w:val="102"/>
        </w:numPr>
        <w:spacing w:before="180" w:after="180"/>
        <w:rPr>
          <w:rFonts w:ascii="Courier New" w:hAnsi="Courier New" w:cs="Courier New"/>
          <w:sz w:val="24"/>
          <w:szCs w:val="24"/>
        </w:rPr>
      </w:pPr>
      <w:r>
        <w:rPr>
          <w:rFonts w:ascii="Sitka Text" w:hAnsi="Sitka Text" w:cs="Sitka Text"/>
          <w:b w:val="0"/>
          <w:i w:val="0"/>
          <w:sz w:val="24"/>
          <w:szCs w:val="24"/>
        </w:rPr>
        <w:t>No transitive dependency</w:t>
      </w:r>
    </w:p>
    <w:p>
      <w:pPr>
        <w:numPr>
          <w:ilvl w:val="0"/>
          <w:numId w:val="102"/>
        </w:numPr>
        <w:spacing w:before="180" w:after="180"/>
        <w:rPr>
          <w:rFonts w:ascii="Courier New" w:hAnsi="Courier New" w:cs="Courier New"/>
          <w:sz w:val="24"/>
          <w:szCs w:val="24"/>
        </w:rPr>
      </w:pPr>
      <w:r>
        <w:rPr>
          <w:rFonts w:ascii="Sitka Text" w:hAnsi="Sitka Text" w:cs="Sitka Text"/>
          <w:b w:val="0"/>
          <w:i w:val="0"/>
          <w:sz w:val="24"/>
          <w:szCs w:val="24"/>
        </w:rPr>
        <w:t>Atomic values</w:t>
      </w:r>
    </w:p>
    <w:p>
      <w:pPr>
        <w:spacing w:before="180" w:after="180"/>
        <w:rPr>
          <w:rFonts w:ascii="Courier New" w:hAnsi="Courier New" w:cs="Courier New"/>
          <w:sz w:val="24"/>
          <w:szCs w:val="24"/>
          <w:rtl w:val="0"/>
        </w:rPr>
      </w:pPr>
      <w:r>
        <w:rPr>
          <w:rFonts w:ascii="Sitka Text" w:hAnsi="Sitka Text" w:cs="Sitka Text"/>
          <w:b w:val="0"/>
          <w:i w:val="0"/>
          <w:sz w:val="24"/>
          <w:szCs w:val="24"/>
        </w:rPr>
        <w:t>Still in 3NF.</w:t>
      </w:r>
    </w:p>
    <w:p>
      <w:pPr>
        <w:pageBreakBefore/>
        <w:spacing w:before="240" w:after="180"/>
        <w:rPr>
          <w:rFonts w:ascii="Courier New" w:hAnsi="Courier New" w:cs="Courier New"/>
          <w:sz w:val="24"/>
          <w:szCs w:val="24"/>
          <w:rtl w:val="0"/>
        </w:rPr>
      </w:pPr>
      <w:r>
        <w:rPr>
          <w:rFonts w:ascii="Sitka Text" w:hAnsi="Sitka Text" w:cs="Sitka Text"/>
          <w:b/>
          <w:i w:val="0"/>
          <w:sz w:val="36"/>
          <w:szCs w:val="24"/>
        </w:rPr>
        <w:t>Product_Symptom (Many-to-Many)</w:t>
      </w:r>
    </w:p>
    <w:p>
      <w:pPr>
        <w:pStyle w:val="CodeBlock"/>
        <w:rPr>
          <w:rFonts w:ascii="Courier New" w:hAnsi="Courier New" w:cs="Courier New"/>
          <w:b w:val="0"/>
          <w:i w:val="0"/>
          <w:sz w:val="24"/>
          <w:szCs w:val="24"/>
          <w:rtl w:val="0"/>
        </w:rPr>
      </w:pPr>
      <w:r>
        <w:rPr>
          <w:b w:val="0"/>
          <w:i w:val="0"/>
          <w:szCs w:val="24"/>
        </w:rPr>
        <w:t>Product_Symptom</w:t>
      </w:r>
    </w:p>
    <w:p>
      <w:pPr>
        <w:pStyle w:val="CodeBlock"/>
        <w:rPr>
          <w:rFonts w:ascii="Courier New" w:hAnsi="Courier New" w:cs="Courier New"/>
          <w:b w:val="0"/>
          <w:i w:val="0"/>
          <w:sz w:val="24"/>
          <w:szCs w:val="24"/>
        </w:rPr>
      </w:pPr>
      <w:r>
        <w:rPr>
          <w:b w:val="0"/>
          <w:i w:val="0"/>
          <w:szCs w:val="24"/>
        </w:rPr>
        <w:t>| product_id</w:t>
      </w:r>
    </w:p>
    <w:p>
      <w:pPr>
        <w:pStyle w:val="CodeBlock"/>
        <w:rPr>
          <w:rFonts w:ascii="Courier New" w:hAnsi="Courier New" w:cs="Courier New"/>
          <w:b w:val="0"/>
          <w:i w:val="0"/>
          <w:sz w:val="24"/>
          <w:szCs w:val="24"/>
        </w:rPr>
      </w:pPr>
      <w:r>
        <w:rPr>
          <w:b w:val="0"/>
          <w:i w:val="0"/>
          <w:szCs w:val="24"/>
        </w:rPr>
        <w:t>| symptom_id</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Perfect associative table.</w:t>
        <w:br/>
        <w:t>No redundancy.</w:t>
        <w:br/>
        <w:t>Fully normalized.</w:t>
      </w:r>
    </w:p>
    <w:p>
      <w:pPr>
        <w:spacing w:before="240" w:after="180"/>
        <w:rPr>
          <w:rFonts w:ascii="Courier New" w:hAnsi="Courier New" w:cs="Courier New"/>
          <w:sz w:val="24"/>
          <w:szCs w:val="24"/>
          <w:rtl w:val="0"/>
        </w:rPr>
      </w:pPr>
      <w:r>
        <w:rPr>
          <w:rFonts w:ascii="Sitka Text" w:hAnsi="Sitka Text" w:cs="Sitka Text"/>
          <w:b/>
          <w:i w:val="0"/>
          <w:sz w:val="36"/>
          <w:szCs w:val="24"/>
        </w:rPr>
        <w:t>Users and Role</w:t>
      </w:r>
    </w:p>
    <w:p>
      <w:pPr>
        <w:pStyle w:val="CodeBlock"/>
        <w:rPr>
          <w:rFonts w:ascii="Courier New" w:hAnsi="Courier New" w:cs="Courier New"/>
          <w:b w:val="0"/>
          <w:i w:val="0"/>
          <w:sz w:val="24"/>
          <w:szCs w:val="24"/>
          <w:rtl w:val="0"/>
        </w:rPr>
      </w:pPr>
      <w:r>
        <w:rPr>
          <w:b w:val="0"/>
          <w:i w:val="0"/>
          <w:szCs w:val="24"/>
        </w:rPr>
        <w:t xml:space="preserve">Role </w:t>
      </w:r>
      <w:r>
        <w:rPr>
          <w:rFonts w:eastAsia="Consolas"/>
          <w:b w:val="0"/>
          <w:i w:val="0"/>
          <w:szCs w:val="24"/>
        </w:rPr>
        <w:t>→ role_id → role_name</w:t>
      </w:r>
    </w:p>
    <w:p>
      <w:pPr>
        <w:pStyle w:val="CodeBlock"/>
        <w:rPr>
          <w:rFonts w:ascii="Courier New" w:hAnsi="Courier New" w:cs="Courier New"/>
          <w:b w:val="0"/>
          <w:i w:val="0"/>
          <w:sz w:val="24"/>
          <w:szCs w:val="24"/>
        </w:rPr>
      </w:pPr>
      <w:r>
        <w:rPr>
          <w:b w:val="0"/>
          <w:i w:val="0"/>
          <w:szCs w:val="24"/>
        </w:rPr>
        <w:t xml:space="preserve">Users </w:t>
      </w:r>
      <w:r>
        <w:rPr>
          <w:rFonts w:eastAsia="Consolas"/>
          <w:b w:val="0"/>
          <w:i w:val="0"/>
          <w:szCs w:val="24"/>
        </w:rPr>
        <w:t>→ role_id FK</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Avoids repeating role names.</w:t>
        <w:br/>
        <w:t>No transitive dependency.</w:t>
        <w:br/>
        <w:t>Still 3NF.</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1172"/>
        <w:gridCol w:w="3338"/>
        <w:gridCol w:w="3608"/>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1172"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color w:val="0745CE"/>
                <w:sz w:val="48"/>
                <w:szCs w:val="24"/>
              </w:rPr>
              <w:t>Visual Summary of Evolution</w:t>
            </w:r>
            <w:r>
              <w:rPr>
                <w:rFonts w:ascii="Sitka Text" w:hAnsi="Sitka Text" w:cs="Sitka Text"/>
                <w:b/>
                <w:i w:val="0"/>
                <w:sz w:val="24"/>
                <w:szCs w:val="24"/>
              </w:rPr>
              <w:t>Stage</w:t>
            </w:r>
          </w:p>
        </w:tc>
        <w:tc>
          <w:tcPr>
            <w:tcW w:w="3338"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Main Problem</w:t>
            </w:r>
          </w:p>
        </w:tc>
        <w:tc>
          <w:tcPr>
            <w:tcW w:w="3608" w:type="dxa"/>
            <w:tcBorders>
              <w:top w:val="single" w:sz="8" w:space="0" w:color="000000"/>
              <w:left w:val="single" w:sz="8" w:space="0" w:color="000000"/>
              <w:bottom w:val="single" w:sz="8" w:space="0" w:color="000000"/>
              <w:right w:val="single" w:sz="8" w:space="0" w:color="000000"/>
            </w:tcBorders>
            <w:vAlign w:val="top"/>
          </w:tcPr>
          <w:p>
            <w:pPr>
              <w:jc w:val="center"/>
              <w:rPr>
                <w:rFonts w:ascii="Courier New" w:hAnsi="Courier New" w:cs="Courier New"/>
                <w:sz w:val="24"/>
                <w:szCs w:val="24"/>
              </w:rPr>
            </w:pPr>
            <w:r>
              <w:rPr>
                <w:rFonts w:ascii="Sitka Text" w:hAnsi="Sitka Text" w:cs="Sitka Text"/>
                <w:b/>
                <w:i w:val="0"/>
                <w:sz w:val="24"/>
                <w:szCs w:val="24"/>
              </w:rPr>
              <w:t>Fix</w:t>
            </w:r>
          </w:p>
        </w:tc>
      </w:tr>
      <w:tr>
        <w:tblPrEx>
          <w:tblInd w:w="10" w:type="dxa"/>
          <w:tblCellMar>
            <w:top w:w="0" w:type="dxa"/>
            <w:left w:w="0" w:type="dxa"/>
            <w:bottom w:w="0" w:type="dxa"/>
            <w:right w:w="0" w:type="dxa"/>
          </w:tblCellMar>
        </w:tblPrEx>
        <w:tc>
          <w:tcPr>
            <w:tcW w:w="117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Notebook</w:t>
            </w:r>
          </w:p>
        </w:tc>
        <w:tc>
          <w:tcPr>
            <w:tcW w:w="333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Massive redundancy</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Start structuring tables</w:t>
            </w:r>
          </w:p>
        </w:tc>
      </w:tr>
      <w:tr>
        <w:tblPrEx>
          <w:tblInd w:w="10" w:type="dxa"/>
          <w:tblCellMar>
            <w:top w:w="0" w:type="dxa"/>
            <w:left w:w="0" w:type="dxa"/>
            <w:bottom w:w="0" w:type="dxa"/>
            <w:right w:w="0" w:type="dxa"/>
          </w:tblCellMar>
        </w:tblPrEx>
        <w:tc>
          <w:tcPr>
            <w:tcW w:w="117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1NF</w:t>
            </w:r>
          </w:p>
        </w:tc>
        <w:tc>
          <w:tcPr>
            <w:tcW w:w="333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Repeated supplier &amp; price data</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Add PKs, atomic columns</w:t>
            </w:r>
          </w:p>
        </w:tc>
      </w:tr>
      <w:tr>
        <w:tblPrEx>
          <w:tblInd w:w="10" w:type="dxa"/>
          <w:tblCellMar>
            <w:top w:w="0" w:type="dxa"/>
            <w:left w:w="0" w:type="dxa"/>
            <w:bottom w:w="0" w:type="dxa"/>
            <w:right w:w="0" w:type="dxa"/>
          </w:tblCellMar>
        </w:tblPrEx>
        <w:tc>
          <w:tcPr>
            <w:tcW w:w="117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2NF</w:t>
            </w:r>
          </w:p>
        </w:tc>
        <w:tc>
          <w:tcPr>
            <w:tcW w:w="333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Partial dependencies</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Separate Product &amp; Pricing</w:t>
            </w:r>
          </w:p>
        </w:tc>
      </w:tr>
      <w:tr>
        <w:tblPrEx>
          <w:tblInd w:w="10" w:type="dxa"/>
          <w:tblCellMar>
            <w:top w:w="0" w:type="dxa"/>
            <w:left w:w="0" w:type="dxa"/>
            <w:bottom w:w="0" w:type="dxa"/>
            <w:right w:w="0" w:type="dxa"/>
          </w:tblCellMar>
        </w:tblPrEx>
        <w:tc>
          <w:tcPr>
            <w:tcW w:w="117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3NF</w:t>
            </w:r>
          </w:p>
        </w:tc>
        <w:tc>
          <w:tcPr>
            <w:tcW w:w="333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Transitive dependency</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Separate Supplier by ID</w:t>
            </w:r>
          </w:p>
        </w:tc>
      </w:tr>
      <w:tr>
        <w:tblPrEx>
          <w:tblInd w:w="10" w:type="dxa"/>
          <w:tblBorders>
            <w:bottom w:val="none" w:sz="0" w:space="0" w:color="auto"/>
          </w:tblBorders>
          <w:tblCellMar>
            <w:top w:w="0" w:type="dxa"/>
            <w:left w:w="0" w:type="dxa"/>
            <w:bottom w:w="0" w:type="dxa"/>
            <w:right w:w="0" w:type="dxa"/>
          </w:tblCellMar>
        </w:tblPrEx>
        <w:tc>
          <w:tcPr>
            <w:tcW w:w="1172"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Final</w:t>
            </w:r>
          </w:p>
        </w:tc>
        <w:tc>
          <w:tcPr>
            <w:tcW w:w="333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Real-world accuracy</w:t>
            </w:r>
          </w:p>
        </w:tc>
        <w:tc>
          <w:tcPr>
            <w:tcW w:w="3608" w:type="dxa"/>
            <w:tcBorders>
              <w:top w:val="single" w:sz="8" w:space="0" w:color="000000"/>
              <w:left w:val="single" w:sz="8" w:space="0" w:color="000000"/>
              <w:bottom w:val="single" w:sz="8" w:space="0" w:color="000000"/>
              <w:right w:val="single" w:sz="8" w:space="0" w:color="000000"/>
            </w:tcBorders>
            <w:vAlign w:val="top"/>
          </w:tcPr>
          <w:p>
            <w:pPr>
              <w:jc w:val="left"/>
              <w:rPr>
                <w:rFonts w:ascii="Courier New" w:hAnsi="Courier New" w:cs="Courier New"/>
                <w:sz w:val="24"/>
                <w:szCs w:val="24"/>
              </w:rPr>
            </w:pPr>
            <w:r>
              <w:rPr>
                <w:rFonts w:ascii="Sitka Text" w:hAnsi="Sitka Text" w:cs="Sitka Text"/>
                <w:b w:val="0"/>
                <w:i w:val="0"/>
                <w:sz w:val="24"/>
                <w:szCs w:val="24"/>
              </w:rPr>
              <w:t>Store price at time of sale</w:t>
            </w:r>
          </w:p>
        </w:tc>
      </w:tr>
    </w:tbl>
    <w:p>
      <w:pPr>
        <w:pageBreakBefore/>
        <w:spacing w:before="270" w:after="180"/>
        <w:rPr>
          <w:rFonts w:ascii="Courier New" w:hAnsi="Courier New" w:cs="Courier New"/>
          <w:sz w:val="24"/>
          <w:szCs w:val="24"/>
          <w:rtl w:val="0"/>
        </w:rPr>
      </w:pPr>
      <w:r>
        <w:rPr>
          <w:rFonts w:ascii="Sitka Text" w:hAnsi="Sitka Text" w:cs="Sitka Text"/>
          <w:b/>
          <w:i w:val="0"/>
          <w:color w:val="0745CE"/>
          <w:sz w:val="48"/>
          <w:szCs w:val="24"/>
        </w:rPr>
        <w:t>Final Verdict</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Yes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your schema is in </w:t>
      </w:r>
      <w:r>
        <w:rPr>
          <w:rFonts w:ascii="Sitka Text" w:hAnsi="Sitka Text" w:cs="Sitka Text"/>
          <w:b/>
          <w:i w:val="0"/>
          <w:sz w:val="24"/>
          <w:szCs w:val="24"/>
        </w:rPr>
        <w:t>Third Normal Form (3NF)</w:t>
      </w:r>
      <w:r>
        <w:rPr>
          <w:rFonts w:ascii="Sitka Text" w:hAnsi="Sitka Text" w:cs="Sitka Text"/>
          <w:b w:val="0"/>
          <w:i w:val="0"/>
          <w:sz w:val="24"/>
          <w:szCs w:val="24"/>
        </w:rPr>
        <w:t xml:space="preserve"> because: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Sitka Text" w:eastAsia="Sitka Text" w:hAnsi="Sitka Text" w:cs="Sitka Text"/>
          <w:b w:val="0"/>
          <w:i w:val="0"/>
          <w:sz w:val="24"/>
          <w:szCs w:val="24"/>
        </w:rPr>
        <w:t>✔ Every table has a primary key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 No partial dependencies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 No transitive dependencies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 All non-key attributes depend only on the key</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u w:val="single" w:color="auto"/>
        </w:rPr>
        <w:t>It is also:</w:t>
      </w:r>
    </w:p>
    <w:p>
      <w:pPr>
        <w:numPr>
          <w:ilvl w:val="0"/>
          <w:numId w:val="103"/>
        </w:numPr>
        <w:spacing w:before="180" w:after="180"/>
        <w:rPr>
          <w:rFonts w:ascii="Courier New" w:hAnsi="Courier New" w:cs="Courier New"/>
          <w:sz w:val="24"/>
          <w:szCs w:val="24"/>
          <w:rtl w:val="0"/>
        </w:rPr>
      </w:pPr>
      <w:r>
        <w:rPr>
          <w:rFonts w:ascii="Sitka Text" w:hAnsi="Sitka Text" w:cs="Sitka Text"/>
          <w:b w:val="0"/>
          <w:i w:val="0"/>
          <w:sz w:val="24"/>
          <w:szCs w:val="24"/>
        </w:rPr>
        <w:t>Clean</w:t>
      </w:r>
    </w:p>
    <w:p>
      <w:pPr>
        <w:numPr>
          <w:ilvl w:val="0"/>
          <w:numId w:val="103"/>
        </w:numPr>
        <w:spacing w:before="180" w:after="180"/>
        <w:rPr>
          <w:rFonts w:ascii="Courier New" w:hAnsi="Courier New" w:cs="Courier New"/>
          <w:sz w:val="24"/>
          <w:szCs w:val="24"/>
        </w:rPr>
      </w:pPr>
      <w:r>
        <w:rPr>
          <w:rFonts w:ascii="Sitka Text" w:hAnsi="Sitka Text" w:cs="Sitka Text"/>
          <w:b w:val="0"/>
          <w:i w:val="0"/>
          <w:sz w:val="24"/>
          <w:szCs w:val="24"/>
        </w:rPr>
        <w:t>Scalable</w:t>
      </w:r>
    </w:p>
    <w:p>
      <w:pPr>
        <w:numPr>
          <w:ilvl w:val="0"/>
          <w:numId w:val="103"/>
        </w:numPr>
        <w:spacing w:before="180" w:after="180"/>
        <w:rPr>
          <w:rFonts w:ascii="Courier New" w:hAnsi="Courier New" w:cs="Courier New"/>
          <w:sz w:val="24"/>
          <w:szCs w:val="24"/>
        </w:rPr>
      </w:pPr>
      <w:r>
        <w:rPr>
          <w:rFonts w:ascii="Sitka Text" w:hAnsi="Sitka Text" w:cs="Sitka Text"/>
          <w:b w:val="0"/>
          <w:i w:val="0"/>
          <w:sz w:val="24"/>
          <w:szCs w:val="24"/>
        </w:rPr>
        <w:t>Practical for real pharmacy/store systems</w:t>
      </w:r>
    </w:p>
    <w:p>
      <w:pPr>
        <w:numPr>
          <w:ilvl w:val="0"/>
          <w:numId w:val="103"/>
        </w:num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4"/>
          <w:szCs w:val="24"/>
        </w:rPr>
        <w:t>Historically accurate for sales tracking</w:t>
      </w:r>
      <w:bookmarkStart w:id="31" w:name="3NF_check_proof"/>
    </w:p>
    <w:p>
      <w:pPr>
        <w:numPr>
          <w:ilvl w:val="0"/>
          <w:numId w:val="103"/>
        </w:num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3NF check proof</w:t>
      </w:r>
      <w:bookmarkEnd w:id="31"/>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A relation is in </w:t>
      </w:r>
      <w:r>
        <w:rPr>
          <w:rFonts w:ascii="Sitka Text" w:hAnsi="Sitka Text" w:cs="Sitka Text"/>
          <w:b/>
          <w:i w:val="0"/>
          <w:sz w:val="24"/>
          <w:szCs w:val="24"/>
        </w:rPr>
        <w:t>Third Normal Form (3NF)</w:t>
      </w:r>
      <w:r>
        <w:rPr>
          <w:rFonts w:ascii="Sitka Text" w:hAnsi="Sitka Text" w:cs="Sitka Text"/>
          <w:b w:val="0"/>
          <w:i w:val="0"/>
          <w:sz w:val="24"/>
          <w:szCs w:val="24"/>
        </w:rPr>
        <w:t xml:space="preserve"> if:</w:t>
      </w:r>
    </w:p>
    <w:p>
      <w:pPr>
        <w:numPr>
          <w:ilvl w:val="0"/>
          <w:numId w:val="104"/>
        </w:numPr>
        <w:spacing w:before="180" w:after="180"/>
        <w:rPr>
          <w:rFonts w:ascii="Courier New" w:hAnsi="Courier New" w:cs="Courier New"/>
          <w:sz w:val="24"/>
          <w:szCs w:val="24"/>
          <w:rtl w:val="0"/>
        </w:rPr>
      </w:pPr>
      <w:r>
        <w:rPr>
          <w:rFonts w:ascii="Sitka Text" w:hAnsi="Sitka Text" w:cs="Sitka Text"/>
          <w:b w:val="0"/>
          <w:i w:val="0"/>
          <w:sz w:val="24"/>
          <w:szCs w:val="24"/>
        </w:rPr>
        <w:t xml:space="preserve">It is in </w:t>
      </w:r>
      <w:r>
        <w:rPr>
          <w:rFonts w:ascii="Sitka Text" w:hAnsi="Sitka Text" w:cs="Sitka Text"/>
          <w:b/>
          <w:i w:val="0"/>
          <w:sz w:val="24"/>
          <w:szCs w:val="24"/>
        </w:rPr>
        <w:t>1NF</w:t>
      </w:r>
    </w:p>
    <w:p>
      <w:pPr>
        <w:numPr>
          <w:ilvl w:val="0"/>
          <w:numId w:val="104"/>
        </w:numPr>
        <w:spacing w:before="180" w:after="180"/>
        <w:rPr>
          <w:rFonts w:ascii="Courier New" w:hAnsi="Courier New" w:cs="Courier New"/>
          <w:sz w:val="24"/>
          <w:szCs w:val="24"/>
        </w:rPr>
      </w:pPr>
      <w:r>
        <w:rPr>
          <w:rFonts w:ascii="Sitka Text" w:hAnsi="Sitka Text" w:cs="Sitka Text"/>
          <w:b w:val="0"/>
          <w:i w:val="0"/>
          <w:sz w:val="24"/>
          <w:szCs w:val="24"/>
        </w:rPr>
        <w:t xml:space="preserve">It is in </w:t>
      </w:r>
      <w:r>
        <w:rPr>
          <w:rFonts w:ascii="Sitka Text" w:hAnsi="Sitka Text" w:cs="Sitka Text"/>
          <w:b/>
          <w:i w:val="0"/>
          <w:sz w:val="24"/>
          <w:szCs w:val="24"/>
        </w:rPr>
        <w:t>2NF</w:t>
      </w:r>
    </w:p>
    <w:p>
      <w:pPr>
        <w:numPr>
          <w:ilvl w:val="0"/>
          <w:numId w:val="104"/>
        </w:numPr>
        <w:spacing w:before="180" w:after="180"/>
        <w:rPr>
          <w:rFonts w:ascii="Courier New" w:hAnsi="Courier New" w:cs="Courier New"/>
          <w:sz w:val="24"/>
          <w:szCs w:val="24"/>
        </w:rPr>
      </w:pPr>
      <w:r>
        <w:rPr>
          <w:rFonts w:ascii="Sitka Text" w:hAnsi="Sitka Text" w:cs="Sitka Text"/>
          <w:b w:val="0"/>
          <w:i w:val="0"/>
          <w:sz w:val="24"/>
          <w:szCs w:val="24"/>
        </w:rPr>
        <w:t>For every functional dependency:</w:t>
      </w:r>
    </w:p>
    <w:p>
      <w:pPr>
        <w:spacing w:before="180"/>
        <w:rPr>
          <w:rFonts w:ascii="Courier New" w:hAnsi="Courier New" w:cs="Courier New"/>
          <w:sz w:val="24"/>
          <w:szCs w:val="24"/>
          <w:rtl w:val="0"/>
        </w:rPr>
      </w:pPr>
      <w:r>
        <w:rPr>
          <w:rFonts w:ascii="Courier New" w:hAnsi="Courier New" w:cs="Courier New"/>
          <w:b w:val="0"/>
          <w:i w:val="0"/>
          <w:sz w:val="24"/>
          <w:szCs w:val="24"/>
        </w:rPr>
        <w:t xml:space="preserve">X </w:t>
      </w:r>
      <w:r>
        <w:rPr>
          <w:rFonts w:ascii="Courier New" w:eastAsia="Courier New" w:hAnsi="Courier New" w:cs="Courier New"/>
          <w:b w:val="0"/>
          <w:i w:val="0"/>
          <w:sz w:val="24"/>
          <w:szCs w:val="24"/>
        </w:rPr>
        <w:t>→ Y</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At least one of the following is true:</w:t>
      </w:r>
    </w:p>
    <w:p>
      <w:pPr>
        <w:numPr>
          <w:ilvl w:val="0"/>
          <w:numId w:val="105"/>
        </w:numPr>
        <w:spacing w:before="180" w:after="180"/>
        <w:rPr>
          <w:rFonts w:ascii="Courier New" w:hAnsi="Courier New" w:cs="Courier New"/>
          <w:sz w:val="24"/>
          <w:szCs w:val="24"/>
          <w:rtl w:val="0"/>
        </w:rPr>
      </w:pPr>
      <w:r>
        <w:rPr>
          <w:rFonts w:ascii="Sitka Text" w:hAnsi="Sitka Text" w:cs="Sitka Text"/>
          <w:b w:val="0"/>
          <w:i w:val="0"/>
          <w:sz w:val="24"/>
          <w:szCs w:val="24"/>
        </w:rPr>
        <w:t xml:space="preserve">X is a </w:t>
      </w:r>
      <w:r>
        <w:rPr>
          <w:rFonts w:ascii="Sitka Text" w:hAnsi="Sitka Text" w:cs="Sitka Text"/>
          <w:b/>
          <w:i w:val="0"/>
          <w:sz w:val="24"/>
          <w:szCs w:val="24"/>
        </w:rPr>
        <w:t>superkey</w:t>
      </w:r>
      <w:r>
        <w:rPr>
          <w:rFonts w:ascii="Sitka Text" w:hAnsi="Sitka Text" w:cs="Sitka Text"/>
          <w:b w:val="0"/>
          <w:i w:val="0"/>
          <w:sz w:val="24"/>
          <w:szCs w:val="24"/>
        </w:rPr>
        <w:t>, OR</w:t>
      </w:r>
    </w:p>
    <w:p>
      <w:pPr>
        <w:numPr>
          <w:ilvl w:val="0"/>
          <w:numId w:val="105"/>
        </w:numPr>
        <w:spacing w:before="180" w:after="180"/>
        <w:rPr>
          <w:rFonts w:ascii="Courier New" w:hAnsi="Courier New" w:cs="Courier New"/>
          <w:sz w:val="24"/>
          <w:szCs w:val="24"/>
        </w:rPr>
      </w:pPr>
      <w:r>
        <w:rPr>
          <w:rFonts w:ascii="Sitka Text" w:hAnsi="Sitka Text" w:cs="Sitka Text"/>
          <w:b w:val="0"/>
          <w:i w:val="0"/>
          <w:sz w:val="24"/>
          <w:szCs w:val="24"/>
        </w:rPr>
        <w:t xml:space="preserve">Y is a </w:t>
      </w:r>
      <w:r>
        <w:rPr>
          <w:rFonts w:ascii="Sitka Text" w:hAnsi="Sitka Text" w:cs="Sitka Text"/>
          <w:b/>
          <w:i w:val="0"/>
          <w:sz w:val="24"/>
          <w:szCs w:val="24"/>
        </w:rPr>
        <w:t>prime attribute</w:t>
      </w:r>
      <w:r>
        <w:rPr>
          <w:rFonts w:ascii="Sitka Text" w:hAnsi="Sitka Text" w:cs="Sitka Text"/>
          <w:b w:val="0"/>
          <w:i w:val="0"/>
          <w:sz w:val="24"/>
          <w:szCs w:val="24"/>
        </w:rPr>
        <w:t xml:space="preserve"> (part of some candidate key)</w:t>
      </w:r>
    </w:p>
    <w:p>
      <w:pPr>
        <w:spacing w:before="180" w:after="180"/>
        <w:rPr>
          <w:rFonts w:ascii="Courier New" w:hAnsi="Courier New" w:cs="Courier New"/>
          <w:sz w:val="24"/>
          <w:szCs w:val="24"/>
          <w:rtl w:val="0"/>
        </w:rPr>
      </w:pPr>
      <w:r>
        <w:rPr>
          <w:rFonts w:ascii="Sitka Text" w:hAnsi="Sitka Text" w:cs="Sitka Text"/>
          <w:b w:val="0"/>
          <w:i w:val="0"/>
          <w:sz w:val="24"/>
          <w:szCs w:val="24"/>
        </w:rPr>
        <w:t>In simpler words:</w:t>
      </w:r>
    </w:p>
    <w:p>
      <w:pPr>
        <w:spacing w:before="180" w:after="180"/>
        <w:rPr>
          <w:rFonts w:ascii="Courier New" w:hAnsi="Courier New" w:cs="Courier New"/>
          <w:sz w:val="24"/>
          <w:szCs w:val="24"/>
        </w:rPr>
      </w:pPr>
      <w:r>
        <w:rPr>
          <w:rFonts w:ascii="Sitka Text" w:hAnsi="Sitka Text" w:cs="Sitka Text"/>
          <w:b w:val="0"/>
          <w:i w:val="0"/>
          <w:sz w:val="24"/>
          <w:szCs w:val="24"/>
        </w:rPr>
        <w:t>Every non-key attribute must depend on the key, the whole key, and nothing but the key.</w:t>
      </w:r>
    </w:p>
    <w:p>
      <w:pPr>
        <w:pageBreakBefore/>
        <w:spacing w:before="270" w:after="180"/>
        <w:rPr>
          <w:rFonts w:ascii="Courier New" w:hAnsi="Courier New" w:cs="Courier New"/>
          <w:sz w:val="24"/>
          <w:szCs w:val="24"/>
          <w:rtl w:val="0"/>
        </w:rPr>
      </w:pPr>
      <w:r>
        <w:rPr>
          <w:rFonts w:ascii="Sitka Text" w:hAnsi="Sitka Text" w:cs="Sitka Text"/>
          <w:b w:val="0"/>
          <w:i w:val="0"/>
          <w:sz w:val="48"/>
          <w:szCs w:val="24"/>
        </w:rPr>
        <w:t>1</w:t>
      </w:r>
      <w:r>
        <w:rPr>
          <w:rFonts w:ascii="Sitka Text" w:eastAsia="Sitka Text" w:hAnsi="Sitka Text" w:cs="Sitka Text"/>
          <w:b w:val="0"/>
          <w:i w:val="0"/>
          <w:sz w:val="48"/>
          <w:szCs w:val="24"/>
        </w:rPr>
        <w:t>️ Supplier</w:t>
      </w:r>
    </w:p>
    <w:p>
      <w:pPr>
        <w:pStyle w:val="CodeBlock"/>
        <w:rPr>
          <w:rFonts w:ascii="Courier New" w:hAnsi="Courier New" w:cs="Courier New"/>
          <w:b w:val="0"/>
          <w:i w:val="0"/>
          <w:sz w:val="24"/>
          <w:szCs w:val="24"/>
          <w:rtl w:val="0"/>
        </w:rPr>
      </w:pPr>
      <w:r>
        <w:rPr>
          <w:b w:val="0"/>
          <w:i w:val="0"/>
          <w:szCs w:val="24"/>
        </w:rPr>
        <w:t>Supplier(</w:t>
      </w:r>
    </w:p>
    <w:p>
      <w:pPr>
        <w:pStyle w:val="CodeBlock"/>
        <w:rPr>
          <w:rFonts w:ascii="Courier New" w:hAnsi="Courier New" w:cs="Courier New"/>
          <w:b w:val="0"/>
          <w:i w:val="0"/>
          <w:sz w:val="24"/>
          <w:szCs w:val="24"/>
        </w:rPr>
      </w:pPr>
      <w:r>
        <w:rPr>
          <w:b w:val="0"/>
          <w:i w:val="0"/>
          <w:szCs w:val="24"/>
        </w:rPr>
        <w:t xml:space="preserve">    supplier_id PK,</w:t>
      </w:r>
    </w:p>
    <w:p>
      <w:pPr>
        <w:pStyle w:val="CodeBlock"/>
        <w:rPr>
          <w:rFonts w:ascii="Courier New" w:hAnsi="Courier New" w:cs="Courier New"/>
          <w:b w:val="0"/>
          <w:i w:val="0"/>
          <w:sz w:val="24"/>
          <w:szCs w:val="24"/>
        </w:rPr>
      </w:pPr>
      <w:r>
        <w:rPr>
          <w:b w:val="0"/>
          <w:i w:val="0"/>
          <w:szCs w:val="24"/>
        </w:rPr>
        <w:t xml:space="preserve">    supplier_name UNIQUE,</w:t>
      </w:r>
    </w:p>
    <w:p>
      <w:pPr>
        <w:pStyle w:val="CodeBlock"/>
        <w:rPr>
          <w:rFonts w:ascii="Courier New" w:hAnsi="Courier New" w:cs="Courier New"/>
          <w:b w:val="0"/>
          <w:i w:val="0"/>
          <w:sz w:val="24"/>
          <w:szCs w:val="24"/>
        </w:rPr>
      </w:pPr>
      <w:r>
        <w:rPr>
          <w:b w:val="0"/>
          <w:i w:val="0"/>
          <w:szCs w:val="24"/>
        </w:rPr>
        <w:t xml:space="preserve">    phone_number,</w:t>
      </w:r>
    </w:p>
    <w:p>
      <w:pPr>
        <w:pStyle w:val="CodeBlock"/>
        <w:rPr>
          <w:rFonts w:ascii="Courier New" w:hAnsi="Courier New" w:cs="Courier New"/>
          <w:b w:val="0"/>
          <w:i w:val="0"/>
          <w:sz w:val="24"/>
          <w:szCs w:val="24"/>
        </w:rPr>
      </w:pPr>
      <w:r>
        <w:rPr>
          <w:b w:val="0"/>
          <w:i w:val="0"/>
          <w:szCs w:val="24"/>
        </w:rPr>
        <w:t xml:space="preserve">    contact_name</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210" w:after="180"/>
        <w:rPr>
          <w:rFonts w:ascii="Courier New" w:hAnsi="Courier New" w:cs="Courier New"/>
          <w:sz w:val="24"/>
          <w:szCs w:val="24"/>
          <w:rtl w:val="0"/>
        </w:rPr>
      </w:pPr>
      <w:r>
        <w:rPr>
          <w:rFonts w:ascii="Sitka Text" w:hAnsi="Sitka Text" w:cs="Sitka Text"/>
          <w:b w:val="0"/>
          <w:i w:val="0"/>
          <w:sz w:val="28"/>
          <w:szCs w:val="24"/>
        </w:rPr>
        <w:t>Step 1: 1NF</w:t>
      </w:r>
    </w:p>
    <w:p>
      <w:pPr>
        <w:numPr>
          <w:ilvl w:val="0"/>
          <w:numId w:val="106"/>
        </w:numPr>
        <w:spacing w:before="180" w:after="180"/>
        <w:rPr>
          <w:rFonts w:ascii="Courier New" w:hAnsi="Courier New" w:cs="Courier New"/>
          <w:sz w:val="24"/>
          <w:szCs w:val="24"/>
          <w:rtl w:val="0"/>
        </w:rPr>
      </w:pPr>
      <w:r>
        <w:rPr>
          <w:rFonts w:ascii="Sitka Text" w:hAnsi="Sitka Text" w:cs="Sitka Text"/>
          <w:b w:val="0"/>
          <w:i w:val="0"/>
          <w:sz w:val="24"/>
          <w:szCs w:val="24"/>
        </w:rPr>
        <w:t xml:space="preserve">Atomic attributes </w:t>
      </w:r>
      <w:r>
        <w:rPr>
          <w:rFonts w:ascii="Sitka Text" w:eastAsia="Sitka Text" w:hAnsi="Sitka Text" w:cs="Sitka Text"/>
          <w:b w:val="0"/>
          <w:i w:val="0"/>
          <w:sz w:val="24"/>
          <w:szCs w:val="24"/>
        </w:rPr>
        <w:t>✔</w:t>
      </w:r>
    </w:p>
    <w:p>
      <w:pPr>
        <w:numPr>
          <w:ilvl w:val="0"/>
          <w:numId w:val="106"/>
        </w:numPr>
        <w:spacing w:before="180" w:after="180"/>
        <w:rPr>
          <w:rFonts w:ascii="Courier New" w:hAnsi="Courier New" w:cs="Courier New"/>
          <w:sz w:val="24"/>
          <w:szCs w:val="24"/>
        </w:rPr>
      </w:pPr>
      <w:r>
        <w:rPr>
          <w:rFonts w:ascii="Sitka Text" w:hAnsi="Sitka Text" w:cs="Sitka Text"/>
          <w:b w:val="0"/>
          <w:i w:val="0"/>
          <w:sz w:val="24"/>
          <w:szCs w:val="24"/>
        </w:rPr>
        <w:t xml:space="preserve">Primary key exists </w:t>
      </w:r>
      <w:r>
        <w:rPr>
          <w:rFonts w:ascii="Sitka Text" w:eastAsia="Sitka Text" w:hAnsi="Sitka Text" w:cs="Sitka Text"/>
          <w:b w:val="0"/>
          <w:i w:val="0"/>
          <w:sz w:val="24"/>
          <w:szCs w:val="24"/>
        </w:rPr>
        <w:t>✔</w:t>
        <w:br/>
        <w:t>→ 1NF satisfied</w:t>
      </w:r>
    </w:p>
    <w:p>
      <w:pPr>
        <w:spacing w:before="210" w:after="180"/>
        <w:rPr>
          <w:rFonts w:ascii="Courier New" w:hAnsi="Courier New" w:cs="Courier New"/>
          <w:sz w:val="24"/>
          <w:szCs w:val="24"/>
          <w:rtl w:val="0"/>
        </w:rPr>
      </w:pPr>
      <w:r>
        <w:rPr>
          <w:rFonts w:ascii="Sitka Text" w:hAnsi="Sitka Text" w:cs="Sitka Text"/>
          <w:b w:val="0"/>
          <w:i w:val="0"/>
          <w:sz w:val="28"/>
          <w:szCs w:val="24"/>
        </w:rPr>
        <w:t>Step 2: 2NF</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Primary key: </w:t>
      </w:r>
      <w:r>
        <w:rPr>
          <w:rFonts w:ascii="Courier New" w:hAnsi="Courier New" w:cs="Courier New"/>
          <w:b w:val="0"/>
          <w:i w:val="0"/>
          <w:sz w:val="24"/>
          <w:szCs w:val="24"/>
        </w:rPr>
        <w:t>supplier_id</w:t>
      </w:r>
      <w:r>
        <w:rPr>
          <w:rFonts w:ascii="Sitka Text" w:hAnsi="Sitka Text" w:cs="Sitka Text"/>
          <w:b w:val="0"/>
          <w:i w:val="0"/>
          <w:sz w:val="24"/>
          <w:szCs w:val="24"/>
        </w:rPr>
        <w:t xml:space="preserve"> (single attribute)</w:t>
      </w:r>
    </w:p>
    <w:p>
      <w:pPr>
        <w:spacing w:before="180" w:after="180"/>
        <w:rPr>
          <w:rFonts w:ascii="Courier New" w:hAnsi="Courier New" w:cs="Courier New"/>
          <w:sz w:val="24"/>
          <w:szCs w:val="24"/>
        </w:rPr>
      </w:pPr>
      <w:r>
        <w:rPr>
          <w:rFonts w:ascii="Sitka Text" w:hAnsi="Sitka Text" w:cs="Sitka Text"/>
          <w:b w:val="0"/>
          <w:i w:val="0"/>
          <w:sz w:val="24"/>
          <w:szCs w:val="24"/>
        </w:rPr>
        <w:t xml:space="preserve">No composite key </w:t>
      </w:r>
      <w:r>
        <w:rPr>
          <w:rFonts w:ascii="Sitka Text" w:eastAsia="Sitka Text" w:hAnsi="Sitka Text" w:cs="Sitka Text"/>
          <w:b w:val="0"/>
          <w:i w:val="0"/>
          <w:sz w:val="24"/>
          <w:szCs w:val="24"/>
        </w:rPr>
        <w:t>→ cannot have partial dependency ✔</w:t>
        <w:br/>
        <w:t>→ 2NF satisfied</w:t>
      </w:r>
    </w:p>
    <w:p>
      <w:pPr>
        <w:spacing w:before="210" w:after="180"/>
        <w:rPr>
          <w:rFonts w:ascii="Courier New" w:hAnsi="Courier New" w:cs="Courier New"/>
          <w:sz w:val="24"/>
          <w:szCs w:val="24"/>
          <w:rtl w:val="0"/>
        </w:rPr>
      </w:pPr>
      <w:r>
        <w:rPr>
          <w:rFonts w:ascii="Sitka Text" w:hAnsi="Sitka Text" w:cs="Sitka Text"/>
          <w:b w:val="0"/>
          <w:i w:val="0"/>
          <w:sz w:val="28"/>
          <w:szCs w:val="24"/>
        </w:rPr>
        <w:t>Step 3: 3NF</w:t>
      </w:r>
    </w:p>
    <w:p>
      <w:pPr>
        <w:spacing w:before="180" w:after="180"/>
        <w:rPr>
          <w:rFonts w:ascii="Courier New" w:hAnsi="Courier New" w:cs="Courier New"/>
          <w:sz w:val="24"/>
          <w:szCs w:val="24"/>
          <w:rtl w:val="0"/>
        </w:rPr>
      </w:pPr>
      <w:r>
        <w:rPr>
          <w:rFonts w:ascii="Sitka Text" w:hAnsi="Sitka Text" w:cs="Sitka Text"/>
          <w:b w:val="0"/>
          <w:i w:val="0"/>
          <w:sz w:val="24"/>
          <w:szCs w:val="24"/>
        </w:rPr>
        <w:t>Functional dependencies:</w:t>
      </w:r>
    </w:p>
    <w:p>
      <w:pPr>
        <w:pStyle w:val="CodeBlock"/>
        <w:rPr>
          <w:rFonts w:ascii="Courier New" w:hAnsi="Courier New" w:cs="Courier New"/>
          <w:b w:val="0"/>
          <w:i w:val="0"/>
          <w:sz w:val="24"/>
          <w:szCs w:val="24"/>
          <w:rtl w:val="0"/>
        </w:rPr>
      </w:pPr>
      <w:r>
        <w:rPr>
          <w:b w:val="0"/>
          <w:i w:val="0"/>
          <w:szCs w:val="24"/>
        </w:rPr>
        <w:t xml:space="preserve">supplier_id </w:t>
      </w:r>
      <w:r>
        <w:rPr>
          <w:rFonts w:eastAsia="Consolas"/>
          <w:b w:val="0"/>
          <w:i w:val="0"/>
          <w:szCs w:val="24"/>
        </w:rPr>
        <w:t>→ supplier_name</w:t>
      </w:r>
    </w:p>
    <w:p>
      <w:pPr>
        <w:pStyle w:val="CodeBlock"/>
        <w:rPr>
          <w:rFonts w:ascii="Courier New" w:hAnsi="Courier New" w:cs="Courier New"/>
          <w:b w:val="0"/>
          <w:i w:val="0"/>
          <w:sz w:val="24"/>
          <w:szCs w:val="24"/>
        </w:rPr>
      </w:pPr>
      <w:r>
        <w:rPr>
          <w:b w:val="0"/>
          <w:i w:val="0"/>
          <w:szCs w:val="24"/>
        </w:rPr>
        <w:t xml:space="preserve">supplier_id </w:t>
      </w:r>
      <w:r>
        <w:rPr>
          <w:rFonts w:eastAsia="Consolas"/>
          <w:b w:val="0"/>
          <w:i w:val="0"/>
          <w:szCs w:val="24"/>
        </w:rPr>
        <w:t>→ phone_number</w:t>
      </w:r>
    </w:p>
    <w:p>
      <w:pPr>
        <w:pStyle w:val="CodeBlock"/>
        <w:rPr>
          <w:rFonts w:ascii="Courier New" w:hAnsi="Courier New" w:cs="Courier New"/>
          <w:b w:val="0"/>
          <w:i w:val="0"/>
          <w:sz w:val="24"/>
          <w:szCs w:val="24"/>
        </w:rPr>
      </w:pPr>
      <w:r>
        <w:rPr>
          <w:b w:val="0"/>
          <w:i w:val="0"/>
          <w:szCs w:val="24"/>
        </w:rPr>
        <w:t xml:space="preserve">supplier_id </w:t>
      </w:r>
      <w:r>
        <w:rPr>
          <w:rFonts w:eastAsia="Consolas"/>
          <w:b w:val="0"/>
          <w:i w:val="0"/>
          <w:szCs w:val="24"/>
        </w:rPr>
        <w:t>→ contact_name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Left side is the primary key (superkey).</w:t>
      </w:r>
    </w:p>
    <w:p>
      <w:pPr>
        <w:spacing w:before="180" w:after="180"/>
        <w:rPr>
          <w:rFonts w:ascii="Courier New" w:hAnsi="Courier New" w:cs="Courier New"/>
          <w:sz w:val="24"/>
          <w:szCs w:val="24"/>
        </w:rPr>
      </w:pPr>
      <w:r>
        <w:rPr>
          <w:rFonts w:ascii="Sitka Text" w:hAnsi="Sitka Text" w:cs="Sitka Text"/>
          <w:b w:val="0"/>
          <w:i w:val="0"/>
          <w:sz w:val="24"/>
          <w:szCs w:val="24"/>
        </w:rPr>
        <w:t xml:space="preserve">No non-key </w:t>
      </w:r>
      <w:r>
        <w:rPr>
          <w:rFonts w:ascii="Sitka Text" w:eastAsia="Sitka Text" w:hAnsi="Sitka Text" w:cs="Sitka Text"/>
          <w:b w:val="0"/>
          <w:i w:val="0"/>
          <w:sz w:val="24"/>
          <w:szCs w:val="24"/>
        </w:rPr>
        <w:t>→ non-key dependency.</w:t>
      </w:r>
    </w:p>
    <w:p>
      <w:pPr>
        <w:spacing w:before="180" w:after="180"/>
        <w:rPr>
          <w:rFonts w:ascii="Courier New" w:hAnsi="Courier New" w:cs="Courier New"/>
          <w:sz w:val="24"/>
          <w:szCs w:val="24"/>
        </w:rPr>
      </w:pPr>
      <w:r>
        <w:rPr>
          <w:rFonts w:ascii="Sitka Text" w:eastAsia="Sitka Text" w:hAnsi="Sitka Text" w:cs="Sitka Text"/>
          <w:b w:val="0"/>
          <w:i w:val="0"/>
          <w:sz w:val="24"/>
          <w:szCs w:val="24"/>
        </w:rPr>
        <w:t>✔ Supplier is in 3NF</w:t>
      </w:r>
    </w:p>
    <w:p>
      <w:pPr>
        <w:spacing w:before="180" w:after="180"/>
        <w:rPr>
          <w:rFonts w:ascii="Courier New" w:hAnsi="Courier New" w:cs="Courier New"/>
          <w:sz w:val="24"/>
          <w:szCs w:val="24"/>
        </w:rPr>
      </w:pPr>
      <w:r>
        <w:rPr>
          <w:rFonts w:ascii="Sitka Text" w:hAnsi="Sitka Text" w:cs="Sitka Text"/>
          <w:b w:val="0"/>
          <w:i w:val="0"/>
          <w:sz w:val="48"/>
          <w:szCs w:val="24"/>
        </w:rPr>
        <w:t>2</w:t>
      </w:r>
      <w:r>
        <w:rPr>
          <w:rFonts w:ascii="Sitka Text" w:eastAsia="Sitka Text" w:hAnsi="Sitka Text" w:cs="Sitka Text"/>
          <w:b w:val="0"/>
          <w:i w:val="0"/>
          <w:sz w:val="48"/>
          <w:szCs w:val="24"/>
        </w:rPr>
        <w:t>️ Product</w:t>
      </w:r>
    </w:p>
    <w:p>
      <w:pPr>
        <w:pStyle w:val="CodeBlock"/>
        <w:rPr>
          <w:rFonts w:ascii="Courier New" w:hAnsi="Courier New" w:cs="Courier New"/>
          <w:b w:val="0"/>
          <w:i w:val="0"/>
          <w:sz w:val="24"/>
          <w:szCs w:val="24"/>
          <w:rtl w:val="0"/>
        </w:rPr>
      </w:pPr>
      <w:r>
        <w:rPr>
          <w:b w:val="0"/>
          <w:i w:val="0"/>
          <w:szCs w:val="24"/>
        </w:rPr>
        <w:t>Product(</w:t>
      </w:r>
    </w:p>
    <w:p>
      <w:pPr>
        <w:pStyle w:val="CodeBlock"/>
        <w:rPr>
          <w:rFonts w:ascii="Courier New" w:hAnsi="Courier New" w:cs="Courier New"/>
          <w:b w:val="0"/>
          <w:i w:val="0"/>
          <w:sz w:val="24"/>
          <w:szCs w:val="24"/>
        </w:rPr>
      </w:pPr>
      <w:r>
        <w:rPr>
          <w:b w:val="0"/>
          <w:i w:val="0"/>
          <w:szCs w:val="24"/>
        </w:rPr>
        <w:t xml:space="preserve">    product_id PK,</w:t>
      </w:r>
    </w:p>
    <w:p>
      <w:pPr>
        <w:pStyle w:val="CodeBlock"/>
        <w:rPr>
          <w:rFonts w:ascii="Courier New" w:hAnsi="Courier New" w:cs="Courier New"/>
          <w:b w:val="0"/>
          <w:i w:val="0"/>
          <w:sz w:val="24"/>
          <w:szCs w:val="24"/>
        </w:rPr>
      </w:pPr>
      <w:r>
        <w:rPr>
          <w:b w:val="0"/>
          <w:i w:val="0"/>
          <w:szCs w:val="24"/>
        </w:rPr>
        <w:t xml:space="preserve">    product_name UNIQUE,</w:t>
      </w:r>
    </w:p>
    <w:p>
      <w:pPr>
        <w:pStyle w:val="CodeBlock"/>
        <w:rPr>
          <w:rFonts w:ascii="Courier New" w:hAnsi="Courier New" w:cs="Courier New"/>
          <w:b w:val="0"/>
          <w:i w:val="0"/>
          <w:sz w:val="24"/>
          <w:szCs w:val="24"/>
        </w:rPr>
      </w:pPr>
      <w:r>
        <w:rPr>
          <w:b w:val="0"/>
          <w:i w:val="0"/>
          <w:szCs w:val="24"/>
        </w:rPr>
        <w:t xml:space="preserve">    supplier_id FK</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210" w:after="180"/>
        <w:rPr>
          <w:rFonts w:ascii="Courier New" w:hAnsi="Courier New" w:cs="Courier New"/>
          <w:sz w:val="24"/>
          <w:szCs w:val="24"/>
          <w:rtl w:val="0"/>
        </w:rPr>
      </w:pPr>
      <w:r>
        <w:rPr>
          <w:rFonts w:ascii="Sitka Text" w:hAnsi="Sitka Text" w:cs="Sitka Text"/>
          <w:b w:val="0"/>
          <w:i w:val="0"/>
          <w:sz w:val="28"/>
          <w:szCs w:val="24"/>
        </w:rPr>
        <w:t>Step 1: 1NF</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Atomic </w:t>
      </w:r>
      <w:r>
        <w:rPr>
          <w:rFonts w:ascii="Sitka Text" w:eastAsia="Sitka Text" w:hAnsi="Sitka Text" w:cs="Sitka Text"/>
          <w:b w:val="0"/>
          <w:i w:val="0"/>
          <w:sz w:val="24"/>
          <w:szCs w:val="24"/>
        </w:rPr>
        <w:t>✔</w:t>
        <w:br/>
        <w:t>PK exists ✔</w:t>
      </w:r>
    </w:p>
    <w:p>
      <w:pPr>
        <w:spacing w:before="210" w:after="180"/>
        <w:rPr>
          <w:rFonts w:ascii="Courier New" w:hAnsi="Courier New" w:cs="Courier New"/>
          <w:sz w:val="24"/>
          <w:szCs w:val="24"/>
          <w:rtl w:val="0"/>
        </w:rPr>
      </w:pPr>
      <w:r>
        <w:rPr>
          <w:rFonts w:ascii="Sitka Text" w:hAnsi="Sitka Text" w:cs="Sitka Text"/>
          <w:b w:val="0"/>
          <w:i w:val="0"/>
          <w:sz w:val="28"/>
          <w:szCs w:val="24"/>
        </w:rPr>
        <w:t>Step 2: 2NF</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PK is single attribute </w:t>
      </w:r>
      <w:r>
        <w:rPr>
          <w:rFonts w:ascii="Sitka Text" w:eastAsia="Sitka Text" w:hAnsi="Sitka Text" w:cs="Sitka Text"/>
          <w:b w:val="0"/>
          <w:i w:val="0"/>
          <w:sz w:val="24"/>
          <w:szCs w:val="24"/>
        </w:rPr>
        <w:t>→ no partial dependency ✔</w:t>
      </w:r>
    </w:p>
    <w:p>
      <w:pPr>
        <w:spacing w:before="210" w:after="180"/>
        <w:rPr>
          <w:rFonts w:ascii="Courier New" w:hAnsi="Courier New" w:cs="Courier New"/>
          <w:sz w:val="24"/>
          <w:szCs w:val="24"/>
          <w:rtl w:val="0"/>
        </w:rPr>
      </w:pPr>
      <w:r>
        <w:rPr>
          <w:rFonts w:ascii="Sitka Text" w:hAnsi="Sitka Text" w:cs="Sitka Text"/>
          <w:b w:val="0"/>
          <w:i w:val="0"/>
          <w:sz w:val="28"/>
          <w:szCs w:val="24"/>
        </w:rPr>
        <w:t>Step 3: 3NF</w:t>
      </w:r>
    </w:p>
    <w:p>
      <w:pPr>
        <w:spacing w:before="180" w:after="180"/>
        <w:rPr>
          <w:rFonts w:ascii="Courier New" w:hAnsi="Courier New" w:cs="Courier New"/>
          <w:sz w:val="24"/>
          <w:szCs w:val="24"/>
          <w:rtl w:val="0"/>
        </w:rPr>
      </w:pPr>
      <w:r>
        <w:rPr>
          <w:rFonts w:ascii="Sitka Text" w:hAnsi="Sitka Text" w:cs="Sitka Text"/>
          <w:b w:val="0"/>
          <w:i w:val="0"/>
          <w:sz w:val="24"/>
          <w:szCs w:val="24"/>
        </w:rPr>
        <w:t>Dependencies:</w:t>
      </w:r>
    </w:p>
    <w:p>
      <w:pPr>
        <w:pStyle w:val="CodeBlock"/>
        <w:rPr>
          <w:rFonts w:ascii="Courier New" w:hAnsi="Courier New" w:cs="Courier New"/>
          <w:b w:val="0"/>
          <w:i w:val="0"/>
          <w:sz w:val="24"/>
          <w:szCs w:val="24"/>
          <w:rtl w:val="0"/>
        </w:rPr>
      </w:pPr>
      <w:r>
        <w:rPr>
          <w:b w:val="0"/>
          <w:i w:val="0"/>
          <w:szCs w:val="24"/>
        </w:rPr>
        <w:t xml:space="preserve">product_id </w:t>
      </w:r>
      <w:r>
        <w:rPr>
          <w:rFonts w:eastAsia="Consolas"/>
          <w:b w:val="0"/>
          <w:i w:val="0"/>
          <w:szCs w:val="24"/>
        </w:rPr>
        <w:t>→ product_name</w:t>
      </w:r>
    </w:p>
    <w:p>
      <w:pPr>
        <w:pStyle w:val="CodeBlock"/>
        <w:rPr>
          <w:rFonts w:ascii="Courier New" w:hAnsi="Courier New" w:cs="Courier New"/>
          <w:b w:val="0"/>
          <w:i w:val="0"/>
          <w:sz w:val="24"/>
          <w:szCs w:val="24"/>
        </w:rPr>
      </w:pPr>
      <w:r>
        <w:rPr>
          <w:b w:val="0"/>
          <w:i w:val="0"/>
          <w:szCs w:val="24"/>
        </w:rPr>
        <w:t xml:space="preserve">product_id </w:t>
      </w:r>
      <w:r>
        <w:rPr>
          <w:rFonts w:eastAsia="Consolas"/>
          <w:b w:val="0"/>
          <w:i w:val="0"/>
          <w:szCs w:val="24"/>
        </w:rPr>
        <w:t>→ supplier_id</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No dependency like:</w:t>
      </w:r>
    </w:p>
    <w:p>
      <w:pPr>
        <w:pStyle w:val="CodeBlock"/>
        <w:rPr>
          <w:rFonts w:ascii="Courier New" w:hAnsi="Courier New" w:cs="Courier New"/>
          <w:b w:val="0"/>
          <w:i w:val="0"/>
          <w:sz w:val="24"/>
          <w:szCs w:val="24"/>
          <w:rtl w:val="0"/>
        </w:rPr>
      </w:pPr>
      <w:r>
        <w:rPr>
          <w:b w:val="0"/>
          <w:i w:val="0"/>
          <w:szCs w:val="24"/>
        </w:rPr>
        <w:t xml:space="preserve">product_name </w:t>
      </w:r>
      <w:r>
        <w:rPr>
          <w:rFonts w:eastAsia="Consolas"/>
          <w:b w:val="0"/>
          <w:i w:val="0"/>
          <w:szCs w:val="24"/>
        </w:rPr>
        <w:t>→ supplier_id</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And no:</w:t>
      </w:r>
    </w:p>
    <w:p>
      <w:pPr>
        <w:pStyle w:val="CodeBlock"/>
        <w:rPr>
          <w:rFonts w:ascii="Courier New" w:hAnsi="Courier New" w:cs="Courier New"/>
          <w:b w:val="0"/>
          <w:i w:val="0"/>
          <w:sz w:val="24"/>
          <w:szCs w:val="24"/>
          <w:rtl w:val="0"/>
        </w:rPr>
      </w:pPr>
      <w:r>
        <w:rPr>
          <w:b w:val="0"/>
          <w:i w:val="0"/>
          <w:szCs w:val="24"/>
        </w:rPr>
        <w:t xml:space="preserve">supplier_id </w:t>
      </w:r>
      <w:r>
        <w:rPr>
          <w:rFonts w:eastAsia="Consolas"/>
          <w:b w:val="0"/>
          <w:i w:val="0"/>
          <w:szCs w:val="24"/>
        </w:rPr>
        <w:t>→ product_name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Everything depends only on product_id.</w:t>
      </w:r>
    </w:p>
    <w:p>
      <w:pPr>
        <w:spacing w:before="180" w:after="180"/>
        <w:rPr>
          <w:rFonts w:ascii="Courier New" w:hAnsi="Courier New" w:cs="Courier New"/>
          <w:sz w:val="24"/>
          <w:szCs w:val="24"/>
        </w:rPr>
      </w:pPr>
      <w:r>
        <w:rPr>
          <w:rFonts w:ascii="Sitka Text" w:eastAsia="Sitka Text" w:hAnsi="Sitka Text" w:cs="Sitka Text"/>
          <w:b w:val="0"/>
          <w:i w:val="0"/>
          <w:sz w:val="24"/>
          <w:szCs w:val="24"/>
        </w:rPr>
        <w:t>✔ Product is in 3NF</w:t>
      </w:r>
    </w:p>
    <w:p>
      <w:pPr>
        <w:spacing w:before="180" w:after="180"/>
        <w:rPr>
          <w:rFonts w:ascii="Courier New" w:hAnsi="Courier New" w:cs="Courier New"/>
          <w:sz w:val="24"/>
          <w:szCs w:val="24"/>
        </w:rPr>
      </w:pPr>
      <w:r>
        <w:rPr>
          <w:rFonts w:ascii="Sitka Text" w:hAnsi="Sitka Text" w:cs="Sitka Text"/>
          <w:b w:val="0"/>
          <w:i w:val="0"/>
          <w:sz w:val="48"/>
          <w:szCs w:val="24"/>
        </w:rPr>
        <w:t>3</w:t>
      </w:r>
      <w:r>
        <w:rPr>
          <w:rFonts w:ascii="Sitka Text" w:eastAsia="Sitka Text" w:hAnsi="Sitka Text" w:cs="Sitka Text"/>
          <w:b w:val="0"/>
          <w:i w:val="0"/>
          <w:sz w:val="48"/>
          <w:szCs w:val="24"/>
        </w:rPr>
        <w:t>️ Unit_Size</w:t>
      </w:r>
    </w:p>
    <w:p>
      <w:pPr>
        <w:pStyle w:val="CodeBlock"/>
        <w:rPr>
          <w:rFonts w:ascii="Courier New" w:hAnsi="Courier New" w:cs="Courier New"/>
          <w:b w:val="0"/>
          <w:i w:val="0"/>
          <w:sz w:val="24"/>
          <w:szCs w:val="24"/>
          <w:rtl w:val="0"/>
        </w:rPr>
      </w:pPr>
      <w:r>
        <w:rPr>
          <w:b w:val="0"/>
          <w:i w:val="0"/>
          <w:szCs w:val="24"/>
        </w:rPr>
        <w:t>Unit_Size(</w:t>
      </w:r>
    </w:p>
    <w:p>
      <w:pPr>
        <w:pStyle w:val="CodeBlock"/>
        <w:rPr>
          <w:rFonts w:ascii="Courier New" w:hAnsi="Courier New" w:cs="Courier New"/>
          <w:b w:val="0"/>
          <w:i w:val="0"/>
          <w:sz w:val="24"/>
          <w:szCs w:val="24"/>
        </w:rPr>
      </w:pPr>
      <w:r>
        <w:rPr>
          <w:b w:val="0"/>
          <w:i w:val="0"/>
          <w:szCs w:val="24"/>
        </w:rPr>
        <w:t xml:space="preserve">    unit_size_id PK,</w:t>
      </w:r>
    </w:p>
    <w:p>
      <w:pPr>
        <w:pStyle w:val="CodeBlock"/>
        <w:rPr>
          <w:rFonts w:ascii="Courier New" w:hAnsi="Courier New" w:cs="Courier New"/>
          <w:b w:val="0"/>
          <w:i w:val="0"/>
          <w:sz w:val="24"/>
          <w:szCs w:val="24"/>
        </w:rPr>
      </w:pPr>
      <w:r>
        <w:rPr>
          <w:b w:val="0"/>
          <w:i w:val="0"/>
          <w:szCs w:val="24"/>
        </w:rPr>
        <w:t xml:space="preserve">    size_description UNIQUE</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210" w:after="180"/>
        <w:rPr>
          <w:rFonts w:ascii="Courier New" w:hAnsi="Courier New" w:cs="Courier New"/>
          <w:sz w:val="24"/>
          <w:szCs w:val="24"/>
          <w:rtl w:val="0"/>
        </w:rPr>
      </w:pPr>
      <w:r>
        <w:rPr>
          <w:rFonts w:ascii="Sitka Text" w:hAnsi="Sitka Text" w:cs="Sitka Text"/>
          <w:b w:val="0"/>
          <w:i w:val="0"/>
          <w:sz w:val="28"/>
          <w:szCs w:val="24"/>
        </w:rPr>
        <w:t>Dependencies:</w:t>
      </w:r>
    </w:p>
    <w:p>
      <w:pPr>
        <w:pStyle w:val="CodeBlock"/>
        <w:rPr>
          <w:rFonts w:ascii="Courier New" w:hAnsi="Courier New" w:cs="Courier New"/>
          <w:b w:val="0"/>
          <w:i w:val="0"/>
          <w:sz w:val="24"/>
          <w:szCs w:val="24"/>
          <w:rtl w:val="0"/>
        </w:rPr>
      </w:pPr>
      <w:r>
        <w:rPr>
          <w:b w:val="0"/>
          <w:i w:val="0"/>
          <w:szCs w:val="24"/>
        </w:rPr>
        <w:t xml:space="preserve">unit_size_id </w:t>
      </w:r>
      <w:r>
        <w:rPr>
          <w:rFonts w:eastAsia="Consolas"/>
          <w:b w:val="0"/>
          <w:i w:val="0"/>
          <w:szCs w:val="24"/>
        </w:rPr>
        <w:t>→ size_description</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Single key </w:t>
      </w:r>
      <w:r>
        <w:rPr>
          <w:rFonts w:ascii="Sitka Text" w:eastAsia="Sitka Text" w:hAnsi="Sitka Text" w:cs="Sitka Text"/>
          <w:b w:val="0"/>
          <w:i w:val="0"/>
          <w:sz w:val="24"/>
          <w:szCs w:val="24"/>
        </w:rPr>
        <w:t>→ no partial dependency</w:t>
        <w:br/>
        <w:t>No transitive dependency</w:t>
      </w:r>
    </w:p>
    <w:p>
      <w:pPr>
        <w:spacing w:before="180" w:after="180"/>
        <w:rPr>
          <w:rFonts w:ascii="Courier New" w:hAnsi="Courier New" w:cs="Courier New"/>
          <w:sz w:val="24"/>
          <w:szCs w:val="24"/>
        </w:rPr>
      </w:pPr>
      <w:r>
        <w:rPr>
          <w:rFonts w:ascii="Sitka Text" w:eastAsia="Sitka Text" w:hAnsi="Sitka Text" w:cs="Sitka Text"/>
          <w:b w:val="0"/>
          <w:i w:val="0"/>
          <w:sz w:val="24"/>
          <w:szCs w:val="24"/>
        </w:rPr>
        <w:t>✔ Unit_Size is in 3NF</w:t>
      </w:r>
    </w:p>
    <w:p>
      <w:pPr>
        <w:spacing w:before="270" w:after="180"/>
        <w:rPr>
          <w:rFonts w:ascii="Courier New" w:hAnsi="Courier New" w:cs="Courier New"/>
          <w:sz w:val="24"/>
          <w:szCs w:val="24"/>
          <w:rtl w:val="0"/>
        </w:rPr>
      </w:pPr>
      <w:r>
        <w:rPr>
          <w:rFonts w:ascii="Sitka Text" w:hAnsi="Sitka Text" w:cs="Sitka Text"/>
          <w:b w:val="0"/>
          <w:i w:val="0"/>
          <w:sz w:val="48"/>
          <w:szCs w:val="24"/>
        </w:rPr>
        <w:t>4</w:t>
      </w:r>
      <w:r>
        <w:rPr>
          <w:rFonts w:ascii="Sitka Text" w:eastAsia="Sitka Text" w:hAnsi="Sitka Text" w:cs="Sitka Text"/>
          <w:b w:val="0"/>
          <w:i w:val="0"/>
          <w:sz w:val="48"/>
          <w:szCs w:val="24"/>
        </w:rPr>
        <w:t>️ Product_Unit_Price</w:t>
      </w:r>
    </w:p>
    <w:p>
      <w:pPr>
        <w:pStyle w:val="CodeBlock"/>
        <w:rPr>
          <w:rFonts w:ascii="Courier New" w:hAnsi="Courier New" w:cs="Courier New"/>
          <w:b w:val="0"/>
          <w:i w:val="0"/>
          <w:sz w:val="24"/>
          <w:szCs w:val="24"/>
          <w:rtl w:val="0"/>
        </w:rPr>
      </w:pPr>
      <w:r>
        <w:rPr>
          <w:b w:val="0"/>
          <w:i w:val="0"/>
          <w:szCs w:val="24"/>
        </w:rPr>
        <w:t>Product_Unit_Price(</w:t>
      </w:r>
    </w:p>
    <w:p>
      <w:pPr>
        <w:pStyle w:val="CodeBlock"/>
        <w:rPr>
          <w:rFonts w:ascii="Courier New" w:hAnsi="Courier New" w:cs="Courier New"/>
          <w:b w:val="0"/>
          <w:i w:val="0"/>
          <w:sz w:val="24"/>
          <w:szCs w:val="24"/>
        </w:rPr>
      </w:pPr>
      <w:r>
        <w:rPr>
          <w:b w:val="0"/>
          <w:i w:val="0"/>
          <w:szCs w:val="24"/>
        </w:rPr>
        <w:t xml:space="preserve">    product_id,</w:t>
      </w:r>
    </w:p>
    <w:p>
      <w:pPr>
        <w:pStyle w:val="CodeBlock"/>
        <w:rPr>
          <w:rFonts w:ascii="Courier New" w:hAnsi="Courier New" w:cs="Courier New"/>
          <w:b w:val="0"/>
          <w:i w:val="0"/>
          <w:sz w:val="24"/>
          <w:szCs w:val="24"/>
        </w:rPr>
      </w:pPr>
      <w:r>
        <w:rPr>
          <w:b w:val="0"/>
          <w:i w:val="0"/>
          <w:szCs w:val="24"/>
        </w:rPr>
        <w:t xml:space="preserve">    unit_size_id,</w:t>
      </w:r>
    </w:p>
    <w:p>
      <w:pPr>
        <w:pStyle w:val="CodeBlock"/>
        <w:rPr>
          <w:rFonts w:ascii="Courier New" w:hAnsi="Courier New" w:cs="Courier New"/>
          <w:b w:val="0"/>
          <w:i w:val="0"/>
          <w:sz w:val="24"/>
          <w:szCs w:val="24"/>
        </w:rPr>
      </w:pPr>
      <w:r>
        <w:rPr>
          <w:b w:val="0"/>
          <w:i w:val="0"/>
          <w:szCs w:val="24"/>
        </w:rPr>
        <w:t xml:space="preserve">    price_per_unit,</w:t>
      </w:r>
    </w:p>
    <w:p>
      <w:pPr>
        <w:pStyle w:val="CodeBlock"/>
        <w:rPr>
          <w:rFonts w:ascii="Courier New" w:hAnsi="Courier New" w:cs="Courier New"/>
          <w:b w:val="0"/>
          <w:i w:val="0"/>
          <w:sz w:val="24"/>
          <w:szCs w:val="24"/>
        </w:rPr>
      </w:pPr>
      <w:r>
        <w:rPr>
          <w:b w:val="0"/>
          <w:i w:val="0"/>
          <w:szCs w:val="24"/>
        </w:rPr>
        <w:t xml:space="preserve">    PK (product_id, unit_size_id)</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210" w:after="180"/>
        <w:rPr>
          <w:rFonts w:ascii="Courier New" w:hAnsi="Courier New" w:cs="Courier New"/>
          <w:sz w:val="24"/>
          <w:szCs w:val="24"/>
          <w:rtl w:val="0"/>
        </w:rPr>
      </w:pPr>
      <w:r>
        <w:rPr>
          <w:rFonts w:ascii="Sitka Text" w:hAnsi="Sitka Text" w:cs="Sitka Text"/>
          <w:b w:val="0"/>
          <w:i w:val="0"/>
          <w:sz w:val="28"/>
          <w:szCs w:val="24"/>
        </w:rPr>
        <w:t>Step 1: 1NF</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Atomic </w:t>
      </w:r>
      <w:r>
        <w:rPr>
          <w:rFonts w:ascii="Sitka Text" w:eastAsia="Sitka Text" w:hAnsi="Sitka Text" w:cs="Sitka Text"/>
          <w:b w:val="0"/>
          <w:i w:val="0"/>
          <w:sz w:val="24"/>
          <w:szCs w:val="24"/>
        </w:rPr>
        <w:t>✔</w:t>
      </w:r>
    </w:p>
    <w:p>
      <w:pPr>
        <w:spacing w:before="210" w:after="180"/>
        <w:rPr>
          <w:rFonts w:ascii="Courier New" w:hAnsi="Courier New" w:cs="Courier New"/>
          <w:sz w:val="24"/>
          <w:szCs w:val="24"/>
          <w:rtl w:val="0"/>
        </w:rPr>
      </w:pPr>
      <w:r>
        <w:rPr>
          <w:rFonts w:ascii="Sitka Text" w:hAnsi="Sitka Text" w:cs="Sitka Text"/>
          <w:b w:val="0"/>
          <w:i w:val="0"/>
          <w:sz w:val="28"/>
          <w:szCs w:val="24"/>
        </w:rPr>
        <w:t>Step 2: 2NF</w:t>
      </w:r>
    </w:p>
    <w:p>
      <w:pPr>
        <w:spacing w:before="180" w:after="180"/>
        <w:rPr>
          <w:rFonts w:ascii="Courier New" w:hAnsi="Courier New" w:cs="Courier New"/>
          <w:sz w:val="24"/>
          <w:szCs w:val="24"/>
          <w:rtl w:val="0"/>
        </w:rPr>
      </w:pPr>
      <w:r>
        <w:rPr>
          <w:rFonts w:ascii="Sitka Text" w:hAnsi="Sitka Text" w:cs="Sitka Text"/>
          <w:b w:val="0"/>
          <w:i w:val="0"/>
          <w:sz w:val="24"/>
          <w:szCs w:val="24"/>
        </w:rPr>
        <w:t>Composite key:</w:t>
      </w:r>
    </w:p>
    <w:p>
      <w:pPr>
        <w:pStyle w:val="CodeBlock"/>
        <w:rPr>
          <w:rFonts w:ascii="Courier New" w:hAnsi="Courier New" w:cs="Courier New"/>
          <w:b w:val="0"/>
          <w:i w:val="0"/>
          <w:sz w:val="24"/>
          <w:szCs w:val="24"/>
          <w:rtl w:val="0"/>
        </w:rPr>
      </w:pPr>
      <w:r>
        <w:rPr>
          <w:b w:val="0"/>
          <w:i w:val="0"/>
          <w:szCs w:val="24"/>
        </w:rPr>
        <w:t>(product_id, unit_size_id)</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Dependency:</w:t>
      </w:r>
    </w:p>
    <w:p>
      <w:pPr>
        <w:pStyle w:val="CodeBlock"/>
        <w:rPr>
          <w:rFonts w:ascii="Courier New" w:hAnsi="Courier New" w:cs="Courier New"/>
          <w:b w:val="0"/>
          <w:i w:val="0"/>
          <w:sz w:val="24"/>
          <w:szCs w:val="24"/>
          <w:rtl w:val="0"/>
        </w:rPr>
      </w:pPr>
      <w:r>
        <w:rPr>
          <w:b w:val="0"/>
          <w:i w:val="0"/>
          <w:szCs w:val="24"/>
        </w:rPr>
        <w:t xml:space="preserve">(product_id, unit_size_id) </w:t>
      </w:r>
      <w:r>
        <w:rPr>
          <w:rFonts w:eastAsia="Consolas"/>
          <w:b w:val="0"/>
          <w:i w:val="0"/>
          <w:szCs w:val="24"/>
        </w:rPr>
        <w:t>→ price_per_unit</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Check partial dependency:</w:t>
      </w:r>
    </w:p>
    <w:p>
      <w:pPr>
        <w:spacing w:before="180" w:after="180"/>
        <w:rPr>
          <w:rFonts w:ascii="Courier New" w:hAnsi="Courier New" w:cs="Courier New"/>
          <w:sz w:val="24"/>
          <w:szCs w:val="24"/>
        </w:rPr>
      </w:pPr>
      <w:r>
        <w:rPr>
          <w:rFonts w:ascii="Sitka Text" w:hAnsi="Sitka Text" w:cs="Sitka Text"/>
          <w:b w:val="0"/>
          <w:i w:val="0"/>
          <w:sz w:val="24"/>
          <w:szCs w:val="24"/>
        </w:rPr>
        <w:t>Is there:</w:t>
      </w:r>
    </w:p>
    <w:p>
      <w:pPr>
        <w:pStyle w:val="CodeBlock"/>
        <w:rPr>
          <w:rFonts w:ascii="Courier New" w:hAnsi="Courier New" w:cs="Courier New"/>
          <w:b w:val="0"/>
          <w:i w:val="0"/>
          <w:sz w:val="24"/>
          <w:szCs w:val="24"/>
          <w:rtl w:val="0"/>
        </w:rPr>
      </w:pPr>
      <w:r>
        <w:rPr>
          <w:b w:val="0"/>
          <w:i w:val="0"/>
          <w:szCs w:val="24"/>
        </w:rPr>
        <w:t xml:space="preserve">product_id </w:t>
      </w:r>
      <w:r>
        <w:rPr>
          <w:rFonts w:eastAsia="Consolas"/>
          <w:b w:val="0"/>
          <w:i w:val="0"/>
          <w:szCs w:val="24"/>
        </w:rPr>
        <w:t>→ price_per_unit ❌</w:t>
      </w:r>
    </w:p>
    <w:p>
      <w:pPr>
        <w:pStyle w:val="CodeBlock"/>
        <w:rPr>
          <w:rFonts w:ascii="Courier New" w:hAnsi="Courier New" w:cs="Courier New"/>
          <w:b w:val="0"/>
          <w:i w:val="0"/>
          <w:sz w:val="24"/>
          <w:szCs w:val="24"/>
        </w:rPr>
      </w:pPr>
      <w:r>
        <w:rPr>
          <w:b w:val="0"/>
          <w:i w:val="0"/>
          <w:szCs w:val="24"/>
        </w:rPr>
        <w:t xml:space="preserve">unit_size_id </w:t>
      </w:r>
      <w:r>
        <w:rPr>
          <w:rFonts w:eastAsia="Consolas"/>
          <w:b w:val="0"/>
          <w:i w:val="0"/>
          <w:szCs w:val="24"/>
        </w:rPr>
        <w:t>→ price_per_unit ❌</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No.</w:t>
      </w:r>
    </w:p>
    <w:p>
      <w:pPr>
        <w:spacing w:before="180" w:after="180"/>
        <w:rPr>
          <w:rFonts w:ascii="Courier New" w:hAnsi="Courier New" w:cs="Courier New"/>
          <w:sz w:val="24"/>
          <w:szCs w:val="24"/>
        </w:rPr>
      </w:pPr>
      <w:r>
        <w:rPr>
          <w:rFonts w:ascii="Sitka Text" w:hAnsi="Sitka Text" w:cs="Sitka Text"/>
          <w:b w:val="0"/>
          <w:i w:val="0"/>
          <w:sz w:val="24"/>
          <w:szCs w:val="24"/>
        </w:rPr>
        <w:t>Price depends on BOTH parts.</w:t>
      </w:r>
    </w:p>
    <w:p>
      <w:pPr>
        <w:spacing w:before="180" w:after="180"/>
        <w:rPr>
          <w:rFonts w:ascii="Courier New" w:hAnsi="Courier New" w:cs="Courier New"/>
          <w:sz w:val="24"/>
          <w:szCs w:val="24"/>
        </w:rPr>
      </w:pPr>
      <w:r>
        <w:rPr>
          <w:rFonts w:ascii="Sitka Text" w:eastAsia="Sitka Text" w:hAnsi="Sitka Text" w:cs="Sitka Text"/>
          <w:b w:val="0"/>
          <w:i w:val="0"/>
          <w:sz w:val="24"/>
          <w:szCs w:val="24"/>
        </w:rPr>
        <w:t>✔ 2NF satisfied</w:t>
      </w:r>
    </w:p>
    <w:p>
      <w:pPr>
        <w:spacing w:before="210" w:after="180"/>
        <w:rPr>
          <w:rFonts w:ascii="Courier New" w:hAnsi="Courier New" w:cs="Courier New"/>
          <w:sz w:val="24"/>
          <w:szCs w:val="24"/>
          <w:rtl w:val="0"/>
        </w:rPr>
      </w:pPr>
      <w:r>
        <w:rPr>
          <w:rFonts w:ascii="Sitka Text" w:hAnsi="Sitka Text" w:cs="Sitka Text"/>
          <w:b w:val="0"/>
          <w:i w:val="0"/>
          <w:sz w:val="28"/>
          <w:szCs w:val="24"/>
        </w:rPr>
        <w:t>Step 3: 3NF</w:t>
      </w:r>
    </w:p>
    <w:p>
      <w:pPr>
        <w:spacing w:before="180" w:after="180"/>
        <w:rPr>
          <w:rFonts w:ascii="Courier New" w:hAnsi="Courier New" w:cs="Courier New"/>
          <w:sz w:val="24"/>
          <w:szCs w:val="24"/>
          <w:rtl w:val="0"/>
        </w:rPr>
      </w:pPr>
      <w:r>
        <w:rPr>
          <w:rFonts w:ascii="Sitka Text" w:hAnsi="Sitka Text" w:cs="Sitka Text"/>
          <w:b w:val="0"/>
          <w:i w:val="0"/>
          <w:sz w:val="24"/>
          <w:szCs w:val="24"/>
        </w:rPr>
        <w:t>No other attributes exist.</w:t>
      </w:r>
    </w:p>
    <w:p>
      <w:pPr>
        <w:spacing w:before="180" w:after="180"/>
        <w:rPr>
          <w:rFonts w:ascii="Courier New" w:hAnsi="Courier New" w:cs="Courier New"/>
          <w:sz w:val="24"/>
          <w:szCs w:val="24"/>
        </w:rPr>
      </w:pPr>
      <w:r>
        <w:rPr>
          <w:rFonts w:ascii="Sitka Text" w:hAnsi="Sitka Text" w:cs="Sitka Text"/>
          <w:b w:val="0"/>
          <w:i w:val="0"/>
          <w:sz w:val="24"/>
          <w:szCs w:val="24"/>
        </w:rPr>
        <w:t xml:space="preserve">No non-key </w:t>
      </w:r>
      <w:r>
        <w:rPr>
          <w:rFonts w:ascii="Sitka Text" w:eastAsia="Sitka Text" w:hAnsi="Sitka Text" w:cs="Sitka Text"/>
          <w:b w:val="0"/>
          <w:i w:val="0"/>
          <w:sz w:val="24"/>
          <w:szCs w:val="24"/>
        </w:rPr>
        <w:t>→ non-key dependency.</w:t>
      </w:r>
    </w:p>
    <w:p>
      <w:pPr>
        <w:spacing w:before="180" w:after="180"/>
        <w:rPr>
          <w:rFonts w:ascii="Courier New" w:hAnsi="Courier New" w:cs="Courier New"/>
          <w:sz w:val="24"/>
          <w:szCs w:val="24"/>
        </w:rPr>
      </w:pPr>
      <w:r>
        <w:rPr>
          <w:rFonts w:ascii="Sitka Text" w:eastAsia="Sitka Text" w:hAnsi="Sitka Text" w:cs="Sitka Text"/>
          <w:b w:val="0"/>
          <w:i w:val="0"/>
          <w:sz w:val="24"/>
          <w:szCs w:val="24"/>
        </w:rPr>
        <w:t>✔ Product_Unit_Price is in 3NF</w:t>
      </w:r>
    </w:p>
    <w:p>
      <w:pPr>
        <w:pageBreakBefore/>
        <w:spacing w:before="270" w:after="180"/>
        <w:rPr>
          <w:rFonts w:ascii="Courier New" w:hAnsi="Courier New" w:cs="Courier New"/>
          <w:sz w:val="24"/>
          <w:szCs w:val="24"/>
          <w:rtl w:val="0"/>
        </w:rPr>
      </w:pPr>
      <w:r>
        <w:rPr>
          <w:rFonts w:ascii="Sitka Text" w:hAnsi="Sitka Text" w:cs="Sitka Text"/>
          <w:b w:val="0"/>
          <w:i w:val="0"/>
          <w:sz w:val="48"/>
          <w:szCs w:val="24"/>
        </w:rPr>
        <w:t>5</w:t>
      </w:r>
      <w:r>
        <w:rPr>
          <w:rFonts w:ascii="Sitka Text" w:eastAsia="Sitka Text" w:hAnsi="Sitka Text" w:cs="Sitka Text"/>
          <w:b w:val="0"/>
          <w:i w:val="0"/>
          <w:sz w:val="48"/>
          <w:szCs w:val="24"/>
        </w:rPr>
        <w:t>️ Sale</w:t>
      </w:r>
    </w:p>
    <w:p>
      <w:pPr>
        <w:pStyle w:val="CodeBlock"/>
        <w:rPr>
          <w:rFonts w:ascii="Courier New" w:hAnsi="Courier New" w:cs="Courier New"/>
          <w:b w:val="0"/>
          <w:i w:val="0"/>
          <w:sz w:val="24"/>
          <w:szCs w:val="24"/>
          <w:rtl w:val="0"/>
        </w:rPr>
      </w:pPr>
      <w:r>
        <w:rPr>
          <w:b w:val="0"/>
          <w:i w:val="0"/>
          <w:szCs w:val="24"/>
        </w:rPr>
        <w:t>Sale(</w:t>
      </w:r>
    </w:p>
    <w:p>
      <w:pPr>
        <w:pStyle w:val="CodeBlock"/>
        <w:rPr>
          <w:rFonts w:ascii="Courier New" w:hAnsi="Courier New" w:cs="Courier New"/>
          <w:b w:val="0"/>
          <w:i w:val="0"/>
          <w:sz w:val="24"/>
          <w:szCs w:val="24"/>
        </w:rPr>
      </w:pPr>
      <w:r>
        <w:rPr>
          <w:b w:val="0"/>
          <w:i w:val="0"/>
          <w:szCs w:val="24"/>
        </w:rPr>
        <w:t xml:space="preserve">    sale_id PK,</w:t>
      </w:r>
    </w:p>
    <w:p>
      <w:pPr>
        <w:pStyle w:val="CodeBlock"/>
        <w:rPr>
          <w:rFonts w:ascii="Courier New" w:hAnsi="Courier New" w:cs="Courier New"/>
          <w:b w:val="0"/>
          <w:i w:val="0"/>
          <w:sz w:val="24"/>
          <w:szCs w:val="24"/>
        </w:rPr>
      </w:pPr>
      <w:r>
        <w:rPr>
          <w:b w:val="0"/>
          <w:i w:val="0"/>
          <w:szCs w:val="24"/>
        </w:rPr>
        <w:t xml:space="preserve">    sale_date</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Dependency:</w:t>
      </w:r>
    </w:p>
    <w:p>
      <w:pPr>
        <w:pStyle w:val="CodeBlock"/>
        <w:rPr>
          <w:rFonts w:ascii="Courier New" w:hAnsi="Courier New" w:cs="Courier New"/>
          <w:b w:val="0"/>
          <w:i w:val="0"/>
          <w:sz w:val="24"/>
          <w:szCs w:val="24"/>
          <w:rtl w:val="0"/>
        </w:rPr>
      </w:pPr>
      <w:r>
        <w:rPr>
          <w:b w:val="0"/>
          <w:i w:val="0"/>
          <w:szCs w:val="24"/>
        </w:rPr>
        <w:t xml:space="preserve">sale_id </w:t>
      </w:r>
      <w:r>
        <w:rPr>
          <w:rFonts w:eastAsia="Consolas"/>
          <w:b w:val="0"/>
          <w:i w:val="0"/>
          <w:szCs w:val="24"/>
        </w:rPr>
        <w:t>→ sale_date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Single key</w:t>
        <w:br/>
        <w:t>No transitive dependency</w:t>
      </w:r>
    </w:p>
    <w:p>
      <w:pPr>
        <w:spacing w:before="180" w:after="180"/>
        <w:rPr>
          <w:rFonts w:ascii="Courier New" w:hAnsi="Courier New" w:cs="Courier New"/>
          <w:sz w:val="24"/>
          <w:szCs w:val="24"/>
        </w:rPr>
      </w:pPr>
      <w:r>
        <w:rPr>
          <w:rFonts w:ascii="Sitka Text" w:eastAsia="Sitka Text" w:hAnsi="Sitka Text" w:cs="Sitka Text"/>
          <w:b w:val="0"/>
          <w:i w:val="0"/>
          <w:sz w:val="24"/>
          <w:szCs w:val="24"/>
        </w:rPr>
        <w:t>✔ Sale is in 3NF</w:t>
      </w:r>
    </w:p>
    <w:p>
      <w:pPr>
        <w:spacing w:before="180" w:after="180"/>
        <w:rPr>
          <w:rFonts w:ascii="Courier New" w:hAnsi="Courier New" w:cs="Courier New"/>
          <w:sz w:val="24"/>
          <w:szCs w:val="24"/>
        </w:rPr>
      </w:pPr>
      <w:r>
        <w:rPr>
          <w:rFonts w:ascii="Sitka Text" w:hAnsi="Sitka Text" w:cs="Sitka Text"/>
          <w:b w:val="0"/>
          <w:i w:val="0"/>
          <w:sz w:val="48"/>
          <w:szCs w:val="24"/>
        </w:rPr>
        <w:t>6</w:t>
      </w:r>
      <w:r>
        <w:rPr>
          <w:rFonts w:ascii="Sitka Text" w:eastAsia="Sitka Text" w:hAnsi="Sitka Text" w:cs="Sitka Text"/>
          <w:b w:val="0"/>
          <w:i w:val="0"/>
          <w:sz w:val="48"/>
          <w:szCs w:val="24"/>
        </w:rPr>
        <w:t>️ Sale_Item</w:t>
      </w:r>
    </w:p>
    <w:p>
      <w:pPr>
        <w:pStyle w:val="CodeBlock"/>
        <w:rPr>
          <w:rFonts w:ascii="Courier New" w:hAnsi="Courier New" w:cs="Courier New"/>
          <w:b w:val="0"/>
          <w:i w:val="0"/>
          <w:sz w:val="24"/>
          <w:szCs w:val="24"/>
          <w:rtl w:val="0"/>
        </w:rPr>
      </w:pPr>
      <w:r>
        <w:rPr>
          <w:b w:val="0"/>
          <w:i w:val="0"/>
          <w:szCs w:val="24"/>
        </w:rPr>
        <w:t>Sale_Item(</w:t>
      </w:r>
    </w:p>
    <w:p>
      <w:pPr>
        <w:pStyle w:val="CodeBlock"/>
        <w:rPr>
          <w:rFonts w:ascii="Courier New" w:hAnsi="Courier New" w:cs="Courier New"/>
          <w:b w:val="0"/>
          <w:i w:val="0"/>
          <w:sz w:val="24"/>
          <w:szCs w:val="24"/>
        </w:rPr>
      </w:pPr>
      <w:r>
        <w:rPr>
          <w:b w:val="0"/>
          <w:i w:val="0"/>
          <w:szCs w:val="24"/>
        </w:rPr>
        <w:t xml:space="preserve">    sale_item_id PK,</w:t>
      </w:r>
    </w:p>
    <w:p>
      <w:pPr>
        <w:pStyle w:val="CodeBlock"/>
        <w:rPr>
          <w:rFonts w:ascii="Courier New" w:hAnsi="Courier New" w:cs="Courier New"/>
          <w:b w:val="0"/>
          <w:i w:val="0"/>
          <w:sz w:val="24"/>
          <w:szCs w:val="24"/>
        </w:rPr>
      </w:pPr>
      <w:r>
        <w:rPr>
          <w:b w:val="0"/>
          <w:i w:val="0"/>
          <w:szCs w:val="24"/>
        </w:rPr>
        <w:t xml:space="preserve">    sale_id FK,</w:t>
      </w:r>
    </w:p>
    <w:p>
      <w:pPr>
        <w:pStyle w:val="CodeBlock"/>
        <w:rPr>
          <w:rFonts w:ascii="Courier New" w:hAnsi="Courier New" w:cs="Courier New"/>
          <w:b w:val="0"/>
          <w:i w:val="0"/>
          <w:sz w:val="24"/>
          <w:szCs w:val="24"/>
        </w:rPr>
      </w:pPr>
      <w:r>
        <w:rPr>
          <w:b w:val="0"/>
          <w:i w:val="0"/>
          <w:szCs w:val="24"/>
        </w:rPr>
        <w:t xml:space="preserve">    product_id FK,</w:t>
      </w:r>
    </w:p>
    <w:p>
      <w:pPr>
        <w:pStyle w:val="CodeBlock"/>
        <w:rPr>
          <w:rFonts w:ascii="Courier New" w:hAnsi="Courier New" w:cs="Courier New"/>
          <w:b w:val="0"/>
          <w:i w:val="0"/>
          <w:sz w:val="24"/>
          <w:szCs w:val="24"/>
        </w:rPr>
      </w:pPr>
      <w:r>
        <w:rPr>
          <w:b w:val="0"/>
          <w:i w:val="0"/>
          <w:szCs w:val="24"/>
        </w:rPr>
        <w:t xml:space="preserve">    unit_size_id FK,</w:t>
      </w:r>
    </w:p>
    <w:p>
      <w:pPr>
        <w:pStyle w:val="CodeBlock"/>
        <w:rPr>
          <w:rFonts w:ascii="Courier New" w:hAnsi="Courier New" w:cs="Courier New"/>
          <w:b w:val="0"/>
          <w:i w:val="0"/>
          <w:sz w:val="24"/>
          <w:szCs w:val="24"/>
        </w:rPr>
      </w:pPr>
      <w:r>
        <w:rPr>
          <w:b w:val="0"/>
          <w:i w:val="0"/>
          <w:szCs w:val="24"/>
        </w:rPr>
        <w:t xml:space="preserve">    units_sold,</w:t>
      </w:r>
    </w:p>
    <w:p>
      <w:pPr>
        <w:pStyle w:val="CodeBlock"/>
        <w:rPr>
          <w:rFonts w:ascii="Courier New" w:hAnsi="Courier New" w:cs="Courier New"/>
          <w:b w:val="0"/>
          <w:i w:val="0"/>
          <w:sz w:val="24"/>
          <w:szCs w:val="24"/>
        </w:rPr>
      </w:pPr>
      <w:r>
        <w:rPr>
          <w:b w:val="0"/>
          <w:i w:val="0"/>
          <w:szCs w:val="24"/>
        </w:rPr>
        <w:t xml:space="preserve">    unit_price</w:t>
      </w:r>
    </w:p>
    <w:p>
      <w:pPr>
        <w:pStyle w:val="CodeBlock"/>
        <w:rPr>
          <w:rFonts w:ascii="Courier New" w:hAnsi="Courier New" w:cs="Courier New"/>
          <w:b w:val="0"/>
          <w:i w:val="0"/>
          <w:sz w:val="24"/>
          <w:szCs w:val="24"/>
        </w:rPr>
      </w:pPr>
      <w:r>
        <w:rPr>
          <w:b w:val="0"/>
          <w:i w:val="0"/>
          <w:szCs w:val="24"/>
        </w:rPr>
        <w:t>)</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spacing w:before="210" w:after="180"/>
        <w:rPr>
          <w:rFonts w:ascii="Courier New" w:hAnsi="Courier New" w:cs="Courier New"/>
          <w:sz w:val="24"/>
          <w:szCs w:val="24"/>
          <w:rtl w:val="0"/>
        </w:rPr>
      </w:pPr>
      <w:r>
        <w:rPr>
          <w:rFonts w:ascii="Sitka Text" w:hAnsi="Sitka Text" w:cs="Sitka Text"/>
          <w:b w:val="0"/>
          <w:i w:val="0"/>
          <w:sz w:val="28"/>
          <w:szCs w:val="24"/>
        </w:rPr>
        <w:t>Step 1: 1NF</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Atomic </w:t>
      </w:r>
      <w:r>
        <w:rPr>
          <w:rFonts w:ascii="Sitka Text" w:eastAsia="Sitka Text" w:hAnsi="Sitka Text" w:cs="Sitka Text"/>
          <w:b w:val="0"/>
          <w:i w:val="0"/>
          <w:sz w:val="24"/>
          <w:szCs w:val="24"/>
        </w:rPr>
        <w:t>✔</w:t>
      </w:r>
    </w:p>
    <w:p>
      <w:pPr>
        <w:spacing w:before="210" w:after="180"/>
        <w:rPr>
          <w:rFonts w:ascii="Courier New" w:hAnsi="Courier New" w:cs="Courier New"/>
          <w:sz w:val="24"/>
          <w:szCs w:val="24"/>
          <w:rtl w:val="0"/>
        </w:rPr>
      </w:pPr>
      <w:r>
        <w:rPr>
          <w:rFonts w:ascii="Sitka Text" w:hAnsi="Sitka Text" w:cs="Sitka Text"/>
          <w:b w:val="0"/>
          <w:i w:val="0"/>
          <w:sz w:val="28"/>
          <w:szCs w:val="24"/>
        </w:rPr>
        <w:t>Step 2: 2NF</w:t>
      </w:r>
    </w:p>
    <w:p>
      <w:pPr>
        <w:spacing w:before="180" w:after="180"/>
        <w:rPr>
          <w:rFonts w:ascii="Courier New" w:hAnsi="Courier New" w:cs="Courier New"/>
          <w:sz w:val="24"/>
          <w:szCs w:val="24"/>
          <w:rtl w:val="0"/>
        </w:rPr>
      </w:pPr>
      <w:r>
        <w:rPr>
          <w:rFonts w:ascii="Sitka Text" w:hAnsi="Sitka Text" w:cs="Sitka Text"/>
          <w:b w:val="0"/>
          <w:i w:val="0"/>
          <w:sz w:val="24"/>
          <w:szCs w:val="24"/>
        </w:rPr>
        <w:t xml:space="preserve">Single PK </w:t>
      </w:r>
      <w:r>
        <w:rPr>
          <w:rFonts w:ascii="Sitka Text" w:eastAsia="Sitka Text" w:hAnsi="Sitka Text" w:cs="Sitka Text"/>
          <w:b w:val="0"/>
          <w:i w:val="0"/>
          <w:sz w:val="24"/>
          <w:szCs w:val="24"/>
        </w:rPr>
        <w:t>→ no partial dependency ✔</w:t>
      </w:r>
    </w:p>
    <w:p>
      <w:pPr>
        <w:spacing w:before="210" w:after="180"/>
        <w:rPr>
          <w:rFonts w:ascii="Courier New" w:hAnsi="Courier New" w:cs="Courier New"/>
          <w:sz w:val="24"/>
          <w:szCs w:val="24"/>
          <w:rtl w:val="0"/>
        </w:rPr>
      </w:pPr>
      <w:r>
        <w:rPr>
          <w:rFonts w:ascii="Sitka Text" w:hAnsi="Sitka Text" w:cs="Sitka Text"/>
          <w:b w:val="0"/>
          <w:i w:val="0"/>
          <w:sz w:val="28"/>
          <w:szCs w:val="24"/>
        </w:rPr>
        <w:t>Step 3: 3NF</w:t>
      </w:r>
    </w:p>
    <w:p>
      <w:pPr>
        <w:spacing w:before="180" w:after="180"/>
        <w:rPr>
          <w:rFonts w:ascii="Courier New" w:hAnsi="Courier New" w:cs="Courier New"/>
          <w:sz w:val="24"/>
          <w:szCs w:val="24"/>
          <w:rtl w:val="0"/>
        </w:rPr>
      </w:pPr>
      <w:r>
        <w:rPr>
          <w:rFonts w:ascii="Sitka Text" w:hAnsi="Sitka Text" w:cs="Sitka Text"/>
          <w:b w:val="0"/>
          <w:i w:val="0"/>
          <w:sz w:val="24"/>
          <w:szCs w:val="24"/>
        </w:rPr>
        <w:t>Dependencies:</w:t>
      </w:r>
    </w:p>
    <w:p>
      <w:pPr>
        <w:pStyle w:val="CodeBlock"/>
        <w:rPr>
          <w:rFonts w:ascii="Courier New" w:hAnsi="Courier New" w:cs="Courier New"/>
          <w:b w:val="0"/>
          <w:i w:val="0"/>
          <w:sz w:val="24"/>
          <w:szCs w:val="24"/>
          <w:rtl w:val="0"/>
        </w:rPr>
      </w:pPr>
      <w:r>
        <w:rPr>
          <w:b w:val="0"/>
          <w:i w:val="0"/>
          <w:szCs w:val="24"/>
        </w:rPr>
        <w:t xml:space="preserve">sale_item_id </w:t>
      </w:r>
      <w:r>
        <w:rPr>
          <w:rFonts w:eastAsia="Consolas"/>
          <w:b w:val="0"/>
          <w:i w:val="0"/>
          <w:szCs w:val="24"/>
        </w:rPr>
        <w:t>→ sale_id</w:t>
      </w:r>
    </w:p>
    <w:p>
      <w:pPr>
        <w:pStyle w:val="CodeBlock"/>
        <w:rPr>
          <w:rFonts w:ascii="Courier New" w:hAnsi="Courier New" w:cs="Courier New"/>
          <w:b w:val="0"/>
          <w:i w:val="0"/>
          <w:sz w:val="24"/>
          <w:szCs w:val="24"/>
        </w:rPr>
      </w:pPr>
      <w:r>
        <w:rPr>
          <w:b w:val="0"/>
          <w:i w:val="0"/>
          <w:szCs w:val="24"/>
        </w:rPr>
        <w:t xml:space="preserve">sale_item_id </w:t>
      </w:r>
      <w:r>
        <w:rPr>
          <w:rFonts w:eastAsia="Consolas"/>
          <w:b w:val="0"/>
          <w:i w:val="0"/>
          <w:szCs w:val="24"/>
        </w:rPr>
        <w:t>→ product_id</w:t>
      </w:r>
    </w:p>
    <w:p>
      <w:pPr>
        <w:pStyle w:val="CodeBlock"/>
        <w:rPr>
          <w:rFonts w:ascii="Courier New" w:hAnsi="Courier New" w:cs="Courier New"/>
          <w:b w:val="0"/>
          <w:i w:val="0"/>
          <w:sz w:val="24"/>
          <w:szCs w:val="24"/>
        </w:rPr>
      </w:pPr>
      <w:r>
        <w:rPr>
          <w:b w:val="0"/>
          <w:i w:val="0"/>
          <w:szCs w:val="24"/>
        </w:rPr>
        <w:t xml:space="preserve">sale_item_id </w:t>
      </w:r>
      <w:r>
        <w:rPr>
          <w:rFonts w:eastAsia="Consolas"/>
          <w:b w:val="0"/>
          <w:i w:val="0"/>
          <w:szCs w:val="24"/>
        </w:rPr>
        <w:t>→ unit_size_id</w:t>
      </w:r>
    </w:p>
    <w:p>
      <w:pPr>
        <w:pStyle w:val="CodeBlock"/>
        <w:rPr>
          <w:rFonts w:ascii="Courier New" w:hAnsi="Courier New" w:cs="Courier New"/>
          <w:b w:val="0"/>
          <w:i w:val="0"/>
          <w:sz w:val="24"/>
          <w:szCs w:val="24"/>
        </w:rPr>
      </w:pPr>
      <w:r>
        <w:rPr>
          <w:b w:val="0"/>
          <w:i w:val="0"/>
          <w:szCs w:val="24"/>
        </w:rPr>
        <w:t xml:space="preserve">sale_item_id </w:t>
      </w:r>
      <w:r>
        <w:rPr>
          <w:rFonts w:eastAsia="Consolas"/>
          <w:b w:val="0"/>
          <w:i w:val="0"/>
          <w:szCs w:val="24"/>
        </w:rPr>
        <w:t>→ units_sold</w:t>
      </w:r>
    </w:p>
    <w:p>
      <w:pPr>
        <w:pStyle w:val="CodeBlock"/>
        <w:rPr>
          <w:rFonts w:ascii="Courier New" w:hAnsi="Courier New" w:cs="Courier New"/>
          <w:b w:val="0"/>
          <w:i w:val="0"/>
          <w:sz w:val="24"/>
          <w:szCs w:val="24"/>
        </w:rPr>
      </w:pPr>
      <w:r>
        <w:rPr>
          <w:b w:val="0"/>
          <w:i w:val="0"/>
          <w:szCs w:val="24"/>
        </w:rPr>
        <w:t xml:space="preserve">sale_item_id </w:t>
      </w:r>
      <w:r>
        <w:rPr>
          <w:rFonts w:eastAsia="Consolas"/>
          <w:b w:val="0"/>
          <w:i w:val="0"/>
          <w:szCs w:val="24"/>
        </w:rPr>
        <w:t>→ unit_price</w:t>
      </w:r>
    </w:p>
    <w:p>
      <w:pPr>
        <w:pageBreakBefore/>
        <w:spacing w:before="180" w:after="180"/>
        <w:rPr>
          <w:rFonts w:ascii="Courier New" w:hAnsi="Courier New" w:cs="Courier New"/>
          <w:sz w:val="24"/>
          <w:szCs w:val="24"/>
          <w:rtl w:val="0"/>
        </w:rPr>
      </w:pPr>
      <w:r>
        <w:rPr>
          <w:rFonts w:ascii="Sitka Text" w:hAnsi="Sitka Text" w:cs="Sitka Text"/>
          <w:b w:val="0"/>
          <w:i w:val="0"/>
          <w:sz w:val="24"/>
          <w:szCs w:val="24"/>
        </w:rPr>
        <w:t>Check for transitive dependency:</w:t>
      </w:r>
    </w:p>
    <w:p>
      <w:pPr>
        <w:spacing w:before="180" w:after="180"/>
        <w:rPr>
          <w:rFonts w:ascii="Courier New" w:hAnsi="Courier New" w:cs="Courier New"/>
          <w:sz w:val="24"/>
          <w:szCs w:val="24"/>
          <w:rtl w:val="0"/>
        </w:rPr>
      </w:pPr>
      <w:r>
        <w:rPr>
          <w:rFonts w:ascii="Sitka Text" w:hAnsi="Sitka Text" w:cs="Sitka Text"/>
          <w:b w:val="0"/>
          <w:i w:val="0"/>
          <w:sz w:val="24"/>
          <w:szCs w:val="24"/>
        </w:rPr>
        <w:t>Is there:</w:t>
      </w:r>
    </w:p>
    <w:p>
      <w:pPr>
        <w:pStyle w:val="CodeBlock"/>
        <w:rPr>
          <w:rFonts w:ascii="Courier New" w:hAnsi="Courier New" w:cs="Courier New"/>
          <w:b w:val="0"/>
          <w:i w:val="0"/>
          <w:sz w:val="24"/>
          <w:szCs w:val="24"/>
          <w:rtl w:val="0"/>
        </w:rPr>
      </w:pPr>
      <w:r>
        <w:rPr>
          <w:b w:val="0"/>
          <w:i w:val="0"/>
          <w:szCs w:val="24"/>
        </w:rPr>
        <w:t xml:space="preserve">product_id </w:t>
      </w:r>
      <w:r>
        <w:rPr>
          <w:rFonts w:eastAsia="Consolas"/>
          <w:b w:val="0"/>
          <w:i w:val="0"/>
          <w:szCs w:val="24"/>
        </w:rPr>
        <w:t>→ unit_price ❌</w:t>
      </w:r>
    </w:p>
    <w:p>
      <w:pPr>
        <w:pStyle w:val="CodeBlock"/>
        <w:rPr>
          <w:rFonts w:ascii="Courier New" w:hAnsi="Courier New" w:cs="Courier New"/>
          <w:b w:val="0"/>
          <w:i w:val="0"/>
          <w:sz w:val="24"/>
          <w:szCs w:val="24"/>
        </w:rPr>
      </w:pPr>
      <w:r>
        <w:rPr>
          <w:b w:val="0"/>
          <w:i w:val="0"/>
          <w:szCs w:val="24"/>
        </w:rPr>
        <w:t xml:space="preserve">sale_id </w:t>
      </w:r>
      <w:r>
        <w:rPr>
          <w:rFonts w:eastAsia="Consolas"/>
          <w:b w:val="0"/>
          <w:i w:val="0"/>
          <w:szCs w:val="24"/>
        </w:rPr>
        <w:t>→ product_id ❌</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No.</w:t>
      </w:r>
    </w:p>
    <w:p>
      <w:pPr>
        <w:spacing w:before="180" w:after="180"/>
        <w:rPr>
          <w:rFonts w:ascii="Courier New" w:hAnsi="Courier New" w:cs="Courier New"/>
          <w:sz w:val="24"/>
          <w:szCs w:val="24"/>
        </w:rPr>
      </w:pPr>
      <w:r>
        <w:rPr>
          <w:rFonts w:ascii="Sitka Text" w:hAnsi="Sitka Text" w:cs="Sitka Text"/>
          <w:b w:val="0"/>
          <w:i w:val="0"/>
          <w:sz w:val="24"/>
          <w:szCs w:val="24"/>
        </w:rPr>
        <w:t>Important detail:</w:t>
        <w:br/>
      </w:r>
      <w:r>
        <w:rPr>
          <w:rFonts w:ascii="Courier New" w:hAnsi="Courier New" w:cs="Courier New"/>
          <w:b w:val="0"/>
          <w:i w:val="0"/>
          <w:sz w:val="24"/>
          <w:szCs w:val="24"/>
        </w:rPr>
        <w:t>unit_price</w:t>
      </w:r>
      <w:r>
        <w:rPr>
          <w:rFonts w:ascii="Sitka Text" w:hAnsi="Sitka Text" w:cs="Sitka Text"/>
          <w:b w:val="0"/>
          <w:i w:val="0"/>
          <w:sz w:val="24"/>
          <w:szCs w:val="24"/>
        </w:rPr>
        <w:t xml:space="preserve"> is intentionally stored for historical accuracy.</w:t>
      </w:r>
    </w:p>
    <w:p>
      <w:pPr>
        <w:spacing w:before="180" w:after="180"/>
        <w:rPr>
          <w:rFonts w:ascii="Courier New" w:hAnsi="Courier New" w:cs="Courier New"/>
          <w:sz w:val="24"/>
          <w:szCs w:val="24"/>
        </w:rPr>
      </w:pPr>
      <w:r>
        <w:rPr>
          <w:rFonts w:ascii="Sitka Text" w:hAnsi="Sitka Text" w:cs="Sitka Text"/>
          <w:b w:val="0"/>
          <w:i w:val="0"/>
          <w:sz w:val="24"/>
          <w:szCs w:val="24"/>
        </w:rPr>
        <w:t>It does NOT depend on product_id inside this table.</w:t>
      </w:r>
    </w:p>
    <w:p>
      <w:pPr>
        <w:spacing w:before="180" w:after="180"/>
        <w:rPr>
          <w:rFonts w:ascii="Courier New" w:hAnsi="Courier New" w:cs="Courier New"/>
          <w:sz w:val="24"/>
          <w:szCs w:val="24"/>
        </w:rPr>
      </w:pPr>
      <w:r>
        <w:rPr>
          <w:rFonts w:ascii="Sitka Text" w:hAnsi="Sitka Text" w:cs="Sitka Text"/>
          <w:b w:val="0"/>
          <w:i w:val="0"/>
          <w:sz w:val="24"/>
          <w:szCs w:val="24"/>
        </w:rPr>
        <w:t>Everything depends only on sale_item_id.</w:t>
      </w:r>
    </w:p>
    <w:p>
      <w:pPr>
        <w:spacing w:before="180" w:after="180"/>
        <w:rPr>
          <w:rFonts w:ascii="Courier New" w:hAnsi="Courier New" w:cs="Courier New"/>
          <w:sz w:val="24"/>
          <w:szCs w:val="24"/>
        </w:rPr>
      </w:pPr>
      <w:r>
        <w:rPr>
          <w:rFonts w:ascii="Sitka Text" w:eastAsia="Sitka Text" w:hAnsi="Sitka Text" w:cs="Sitka Text"/>
          <w:b w:val="0"/>
          <w:i w:val="0"/>
          <w:sz w:val="24"/>
          <w:szCs w:val="24"/>
        </w:rPr>
        <w:t>✔ Sale_Item is in 3NF</w:t>
      </w:r>
    </w:p>
    <w:p>
      <w:pPr>
        <w:spacing w:before="270" w:after="180"/>
        <w:rPr>
          <w:rFonts w:ascii="Courier New" w:hAnsi="Courier New" w:cs="Courier New"/>
          <w:sz w:val="24"/>
          <w:szCs w:val="24"/>
          <w:rtl w:val="0"/>
        </w:rPr>
      </w:pPr>
      <w:r>
        <w:rPr>
          <w:rFonts w:ascii="Sitka Text" w:hAnsi="Sitka Text" w:cs="Sitka Text"/>
          <w:b w:val="0"/>
          <w:i w:val="0"/>
          <w:sz w:val="48"/>
          <w:szCs w:val="24"/>
        </w:rPr>
        <w:t>7</w:t>
      </w:r>
      <w:r>
        <w:rPr>
          <w:rFonts w:ascii="Sitka Text" w:eastAsia="Sitka Text" w:hAnsi="Sitka Text" w:cs="Sitka Text"/>
          <w:b w:val="0"/>
          <w:i w:val="0"/>
          <w:sz w:val="48"/>
          <w:szCs w:val="24"/>
        </w:rPr>
        <w:t>️ Stock</w:t>
      </w:r>
    </w:p>
    <w:p>
      <w:pPr>
        <w:pStyle w:val="CodeBlock"/>
        <w:rPr>
          <w:rFonts w:ascii="Courier New" w:hAnsi="Courier New" w:cs="Courier New"/>
          <w:b w:val="0"/>
          <w:i w:val="0"/>
          <w:sz w:val="24"/>
          <w:szCs w:val="24"/>
          <w:rtl w:val="0"/>
        </w:rPr>
      </w:pPr>
      <w:r>
        <w:rPr>
          <w:b w:val="0"/>
          <w:i w:val="0"/>
          <w:szCs w:val="24"/>
        </w:rPr>
        <w:t>Stock(</w:t>
      </w:r>
    </w:p>
    <w:p>
      <w:pPr>
        <w:pStyle w:val="CodeBlock"/>
        <w:rPr>
          <w:rFonts w:ascii="Courier New" w:hAnsi="Courier New" w:cs="Courier New"/>
          <w:b w:val="0"/>
          <w:i w:val="0"/>
          <w:sz w:val="24"/>
          <w:szCs w:val="24"/>
        </w:rPr>
      </w:pPr>
      <w:r>
        <w:rPr>
          <w:b w:val="0"/>
          <w:i w:val="0"/>
          <w:szCs w:val="24"/>
        </w:rPr>
        <w:t xml:space="preserve">    stock_id PK,</w:t>
      </w:r>
    </w:p>
    <w:p>
      <w:pPr>
        <w:pStyle w:val="CodeBlock"/>
        <w:rPr>
          <w:rFonts w:ascii="Courier New" w:hAnsi="Courier New" w:cs="Courier New"/>
          <w:b w:val="0"/>
          <w:i w:val="0"/>
          <w:sz w:val="24"/>
          <w:szCs w:val="24"/>
        </w:rPr>
      </w:pPr>
      <w:r>
        <w:rPr>
          <w:b w:val="0"/>
          <w:i w:val="0"/>
          <w:szCs w:val="24"/>
        </w:rPr>
        <w:t xml:space="preserve">    product_id FK,</w:t>
      </w:r>
    </w:p>
    <w:p>
      <w:pPr>
        <w:pStyle w:val="CodeBlock"/>
        <w:rPr>
          <w:rFonts w:ascii="Courier New" w:hAnsi="Courier New" w:cs="Courier New"/>
          <w:b w:val="0"/>
          <w:i w:val="0"/>
          <w:sz w:val="24"/>
          <w:szCs w:val="24"/>
        </w:rPr>
      </w:pPr>
      <w:r>
        <w:rPr>
          <w:b w:val="0"/>
          <w:i w:val="0"/>
          <w:szCs w:val="24"/>
        </w:rPr>
        <w:t xml:space="preserve">    unit_size_id FK,</w:t>
      </w:r>
    </w:p>
    <w:p>
      <w:pPr>
        <w:pStyle w:val="CodeBlock"/>
        <w:rPr>
          <w:rFonts w:ascii="Courier New" w:hAnsi="Courier New" w:cs="Courier New"/>
          <w:b w:val="0"/>
          <w:i w:val="0"/>
          <w:sz w:val="24"/>
          <w:szCs w:val="24"/>
        </w:rPr>
      </w:pPr>
      <w:r>
        <w:rPr>
          <w:b w:val="0"/>
          <w:i w:val="0"/>
          <w:szCs w:val="24"/>
        </w:rPr>
        <w:t xml:space="preserve">    quantity,</w:t>
      </w:r>
    </w:p>
    <w:p>
      <w:pPr>
        <w:pStyle w:val="CodeBlock"/>
        <w:rPr>
          <w:rFonts w:ascii="Courier New" w:hAnsi="Courier New" w:cs="Courier New"/>
          <w:b w:val="0"/>
          <w:i w:val="0"/>
          <w:sz w:val="24"/>
          <w:szCs w:val="24"/>
        </w:rPr>
      </w:pPr>
      <w:r>
        <w:rPr>
          <w:b w:val="0"/>
          <w:i w:val="0"/>
          <w:szCs w:val="24"/>
        </w:rPr>
        <w:t xml:space="preserve">    expiry_date,</w:t>
      </w:r>
    </w:p>
    <w:p>
      <w:pPr>
        <w:pStyle w:val="CodeBlock"/>
        <w:rPr>
          <w:rFonts w:ascii="Courier New" w:hAnsi="Courier New" w:cs="Courier New"/>
          <w:b w:val="0"/>
          <w:i w:val="0"/>
          <w:sz w:val="24"/>
          <w:szCs w:val="24"/>
        </w:rPr>
      </w:pPr>
      <w:r>
        <w:rPr>
          <w:b w:val="0"/>
          <w:i w:val="0"/>
          <w:szCs w:val="24"/>
        </w:rPr>
        <w:t xml:space="preserve">    last_updated</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Dependencies:</w:t>
      </w:r>
    </w:p>
    <w:p>
      <w:pPr>
        <w:pStyle w:val="CodeBlock"/>
        <w:rPr>
          <w:rFonts w:ascii="Courier New" w:hAnsi="Courier New" w:cs="Courier New"/>
          <w:b w:val="0"/>
          <w:i w:val="0"/>
          <w:sz w:val="24"/>
          <w:szCs w:val="24"/>
          <w:rtl w:val="0"/>
        </w:rPr>
      </w:pPr>
      <w:r>
        <w:rPr>
          <w:b w:val="0"/>
          <w:i w:val="0"/>
          <w:szCs w:val="24"/>
        </w:rPr>
        <w:t xml:space="preserve">stock_id </w:t>
      </w:r>
      <w:r>
        <w:rPr>
          <w:rFonts w:eastAsia="Consolas"/>
          <w:b w:val="0"/>
          <w:i w:val="0"/>
          <w:szCs w:val="24"/>
        </w:rPr>
        <w:t>→ product_id</w:t>
      </w:r>
    </w:p>
    <w:p>
      <w:pPr>
        <w:pStyle w:val="CodeBlock"/>
        <w:rPr>
          <w:rFonts w:ascii="Courier New" w:hAnsi="Courier New" w:cs="Courier New"/>
          <w:b w:val="0"/>
          <w:i w:val="0"/>
          <w:sz w:val="24"/>
          <w:szCs w:val="24"/>
        </w:rPr>
      </w:pPr>
      <w:r>
        <w:rPr>
          <w:b w:val="0"/>
          <w:i w:val="0"/>
          <w:szCs w:val="24"/>
        </w:rPr>
        <w:t xml:space="preserve">stock_id </w:t>
      </w:r>
      <w:r>
        <w:rPr>
          <w:rFonts w:eastAsia="Consolas"/>
          <w:b w:val="0"/>
          <w:i w:val="0"/>
          <w:szCs w:val="24"/>
        </w:rPr>
        <w:t>→ unit_size_id</w:t>
      </w:r>
    </w:p>
    <w:p>
      <w:pPr>
        <w:pStyle w:val="CodeBlock"/>
        <w:rPr>
          <w:rFonts w:ascii="Courier New" w:hAnsi="Courier New" w:cs="Courier New"/>
          <w:b w:val="0"/>
          <w:i w:val="0"/>
          <w:sz w:val="24"/>
          <w:szCs w:val="24"/>
        </w:rPr>
      </w:pPr>
      <w:r>
        <w:rPr>
          <w:b w:val="0"/>
          <w:i w:val="0"/>
          <w:szCs w:val="24"/>
        </w:rPr>
        <w:t xml:space="preserve">stock_id </w:t>
      </w:r>
      <w:r>
        <w:rPr>
          <w:rFonts w:eastAsia="Consolas"/>
          <w:b w:val="0"/>
          <w:i w:val="0"/>
          <w:szCs w:val="24"/>
        </w:rPr>
        <w:t>→ quantity</w:t>
      </w:r>
    </w:p>
    <w:p>
      <w:pPr>
        <w:pStyle w:val="CodeBlock"/>
        <w:rPr>
          <w:rFonts w:ascii="Courier New" w:hAnsi="Courier New" w:cs="Courier New"/>
          <w:b w:val="0"/>
          <w:i w:val="0"/>
          <w:sz w:val="24"/>
          <w:szCs w:val="24"/>
        </w:rPr>
      </w:pPr>
      <w:r>
        <w:rPr>
          <w:b w:val="0"/>
          <w:i w:val="0"/>
          <w:szCs w:val="24"/>
        </w:rPr>
        <w:t xml:space="preserve">stock_id </w:t>
      </w:r>
      <w:r>
        <w:rPr>
          <w:rFonts w:eastAsia="Consolas"/>
          <w:b w:val="0"/>
          <w:i w:val="0"/>
          <w:szCs w:val="24"/>
        </w:rPr>
        <w:t>→ expiry_date</w:t>
      </w:r>
    </w:p>
    <w:p>
      <w:pPr>
        <w:pStyle w:val="CodeBlock"/>
        <w:rPr>
          <w:rFonts w:ascii="Courier New" w:hAnsi="Courier New" w:cs="Courier New"/>
          <w:b w:val="0"/>
          <w:i w:val="0"/>
          <w:sz w:val="24"/>
          <w:szCs w:val="24"/>
        </w:rPr>
      </w:pPr>
      <w:r>
        <w:rPr>
          <w:b w:val="0"/>
          <w:i w:val="0"/>
          <w:szCs w:val="24"/>
        </w:rPr>
        <w:t xml:space="preserve">stock_id </w:t>
      </w:r>
      <w:r>
        <w:rPr>
          <w:rFonts w:eastAsia="Consolas"/>
          <w:b w:val="0"/>
          <w:i w:val="0"/>
          <w:szCs w:val="24"/>
        </w:rPr>
        <w:t>→ last_updated</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No composite key.</w:t>
        <w:br/>
        <w:t>No attribute determines another non-key attribute.</w:t>
      </w:r>
    </w:p>
    <w:p>
      <w:pPr>
        <w:spacing w:before="180" w:after="180"/>
        <w:rPr>
          <w:rFonts w:ascii="Courier New" w:hAnsi="Courier New" w:cs="Courier New"/>
          <w:sz w:val="24"/>
          <w:szCs w:val="24"/>
        </w:rPr>
      </w:pPr>
      <w:r>
        <w:rPr>
          <w:rFonts w:ascii="Sitka Text" w:eastAsia="Sitka Text" w:hAnsi="Sitka Text" w:cs="Sitka Text"/>
          <w:b w:val="0"/>
          <w:i w:val="0"/>
          <w:sz w:val="24"/>
          <w:szCs w:val="24"/>
        </w:rPr>
        <w:t>✔ Stock is in 3NF</w:t>
      </w:r>
    </w:p>
    <w:p>
      <w:pPr>
        <w:pageBreakBefore/>
        <w:spacing w:before="270" w:after="180"/>
        <w:rPr>
          <w:rFonts w:ascii="Courier New" w:hAnsi="Courier New" w:cs="Courier New"/>
          <w:sz w:val="24"/>
          <w:szCs w:val="24"/>
          <w:rtl w:val="0"/>
        </w:rPr>
      </w:pPr>
      <w:r>
        <w:rPr>
          <w:rFonts w:ascii="Sitka Text" w:hAnsi="Sitka Text" w:cs="Sitka Text"/>
          <w:b w:val="0"/>
          <w:i w:val="0"/>
          <w:sz w:val="48"/>
          <w:szCs w:val="24"/>
        </w:rPr>
        <w:t>8</w:t>
      </w:r>
      <w:r>
        <w:rPr>
          <w:rFonts w:ascii="Sitka Text" w:eastAsia="Sitka Text" w:hAnsi="Sitka Text" w:cs="Sitka Text"/>
          <w:b w:val="0"/>
          <w:i w:val="0"/>
          <w:sz w:val="48"/>
          <w:szCs w:val="24"/>
        </w:rPr>
        <w:t>️ Symptom</w:t>
      </w:r>
    </w:p>
    <w:p>
      <w:pPr>
        <w:pStyle w:val="CodeBlock"/>
        <w:rPr>
          <w:rFonts w:ascii="Courier New" w:hAnsi="Courier New" w:cs="Courier New"/>
          <w:b w:val="0"/>
          <w:i w:val="0"/>
          <w:sz w:val="24"/>
          <w:szCs w:val="24"/>
          <w:rtl w:val="0"/>
        </w:rPr>
      </w:pPr>
      <w:r>
        <w:rPr>
          <w:b w:val="0"/>
          <w:i w:val="0"/>
          <w:szCs w:val="24"/>
        </w:rPr>
        <w:t>Symptom(</w:t>
      </w:r>
    </w:p>
    <w:p>
      <w:pPr>
        <w:pStyle w:val="CodeBlock"/>
        <w:rPr>
          <w:rFonts w:ascii="Courier New" w:hAnsi="Courier New" w:cs="Courier New"/>
          <w:b w:val="0"/>
          <w:i w:val="0"/>
          <w:sz w:val="24"/>
          <w:szCs w:val="24"/>
        </w:rPr>
      </w:pPr>
      <w:r>
        <w:rPr>
          <w:b w:val="0"/>
          <w:i w:val="0"/>
          <w:szCs w:val="24"/>
        </w:rPr>
        <w:t xml:space="preserve">    symptom_id PK,</w:t>
      </w:r>
    </w:p>
    <w:p>
      <w:pPr>
        <w:pStyle w:val="CodeBlock"/>
        <w:rPr>
          <w:rFonts w:ascii="Courier New" w:hAnsi="Courier New" w:cs="Courier New"/>
          <w:b w:val="0"/>
          <w:i w:val="0"/>
          <w:sz w:val="24"/>
          <w:szCs w:val="24"/>
        </w:rPr>
      </w:pPr>
      <w:r>
        <w:rPr>
          <w:b w:val="0"/>
          <w:i w:val="0"/>
          <w:szCs w:val="24"/>
        </w:rPr>
        <w:t xml:space="preserve">    symptom_name UNIQUE</w:t>
      </w:r>
    </w:p>
    <w:p>
      <w:pPr>
        <w:pStyle w:val="CodeBlock"/>
        <w:rPr>
          <w:rFonts w:ascii="Courier New" w:hAnsi="Courier New" w:cs="Courier New"/>
          <w:b w:val="0"/>
          <w:i w:val="0"/>
          <w:sz w:val="24"/>
          <w:szCs w:val="24"/>
        </w:rPr>
      </w:pPr>
      <w:r>
        <w:rPr>
          <w:b w:val="0"/>
          <w:i w:val="0"/>
          <w:szCs w:val="24"/>
        </w:rPr>
        <w:t>)</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Dependency:</w:t>
      </w:r>
    </w:p>
    <w:p>
      <w:pPr>
        <w:pStyle w:val="CodeBlock"/>
        <w:rPr>
          <w:rFonts w:ascii="Courier New" w:hAnsi="Courier New" w:cs="Courier New"/>
          <w:b w:val="0"/>
          <w:i w:val="0"/>
          <w:sz w:val="24"/>
          <w:szCs w:val="24"/>
          <w:rtl w:val="0"/>
        </w:rPr>
      </w:pPr>
      <w:r>
        <w:rPr>
          <w:b w:val="0"/>
          <w:i w:val="0"/>
          <w:szCs w:val="24"/>
        </w:rPr>
        <w:t xml:space="preserve">symptom_id </w:t>
      </w:r>
      <w:r>
        <w:rPr>
          <w:rFonts w:eastAsia="Consolas"/>
          <w:b w:val="0"/>
          <w:i w:val="0"/>
          <w:szCs w:val="24"/>
        </w:rPr>
        <w:t>→ symptom_name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eastAsia="Sitka Text" w:hAnsi="Sitka Text" w:cs="Sitka Text"/>
          <w:b w:val="0"/>
          <w:i w:val="0"/>
          <w:sz w:val="24"/>
          <w:szCs w:val="24"/>
        </w:rPr>
        <w:t>✔ 3NF satisfied</w:t>
      </w:r>
    </w:p>
    <w:p>
      <w:pPr>
        <w:spacing w:before="180" w:after="180"/>
        <w:rPr>
          <w:rFonts w:ascii="Courier New" w:hAnsi="Courier New" w:cs="Courier New"/>
          <w:sz w:val="24"/>
          <w:szCs w:val="24"/>
        </w:rPr>
      </w:pPr>
      <w:r>
        <w:rPr>
          <w:rFonts w:ascii="Sitka Text" w:hAnsi="Sitka Text" w:cs="Sitka Text"/>
          <w:b w:val="0"/>
          <w:i w:val="0"/>
          <w:sz w:val="48"/>
          <w:szCs w:val="24"/>
        </w:rPr>
        <w:t>9</w:t>
      </w:r>
      <w:r>
        <w:rPr>
          <w:rFonts w:ascii="Sitka Text" w:eastAsia="Sitka Text" w:hAnsi="Sitka Text" w:cs="Sitka Text"/>
          <w:b w:val="0"/>
          <w:i w:val="0"/>
          <w:sz w:val="48"/>
          <w:szCs w:val="24"/>
        </w:rPr>
        <w:t>️ Product_Symptom (Junction Table)</w:t>
      </w:r>
    </w:p>
    <w:p>
      <w:pPr>
        <w:pStyle w:val="CodeBlock"/>
        <w:rPr>
          <w:rFonts w:ascii="Courier New" w:hAnsi="Courier New" w:cs="Courier New"/>
          <w:b w:val="0"/>
          <w:i w:val="0"/>
          <w:sz w:val="24"/>
          <w:szCs w:val="24"/>
          <w:rtl w:val="0"/>
        </w:rPr>
      </w:pPr>
      <w:r>
        <w:rPr>
          <w:b w:val="0"/>
          <w:i w:val="0"/>
          <w:szCs w:val="24"/>
        </w:rPr>
        <w:t>Product_Symptom(</w:t>
      </w:r>
    </w:p>
    <w:p>
      <w:pPr>
        <w:pStyle w:val="CodeBlock"/>
        <w:rPr>
          <w:rFonts w:ascii="Courier New" w:hAnsi="Courier New" w:cs="Courier New"/>
          <w:b w:val="0"/>
          <w:i w:val="0"/>
          <w:sz w:val="24"/>
          <w:szCs w:val="24"/>
        </w:rPr>
      </w:pPr>
      <w:r>
        <w:rPr>
          <w:b w:val="0"/>
          <w:i w:val="0"/>
          <w:szCs w:val="24"/>
        </w:rPr>
        <w:t xml:space="preserve">    product_id,</w:t>
      </w:r>
    </w:p>
    <w:p>
      <w:pPr>
        <w:pStyle w:val="CodeBlock"/>
        <w:rPr>
          <w:rFonts w:ascii="Courier New" w:hAnsi="Courier New" w:cs="Courier New"/>
          <w:b w:val="0"/>
          <w:i w:val="0"/>
          <w:sz w:val="24"/>
          <w:szCs w:val="24"/>
        </w:rPr>
      </w:pPr>
      <w:r>
        <w:rPr>
          <w:b w:val="0"/>
          <w:i w:val="0"/>
          <w:szCs w:val="24"/>
        </w:rPr>
        <w:t xml:space="preserve">    symptom_id,</w:t>
      </w:r>
    </w:p>
    <w:p>
      <w:pPr>
        <w:pStyle w:val="CodeBlock"/>
        <w:rPr>
          <w:rFonts w:ascii="Courier New" w:hAnsi="Courier New" w:cs="Courier New"/>
          <w:b w:val="0"/>
          <w:i w:val="0"/>
          <w:sz w:val="24"/>
          <w:szCs w:val="24"/>
        </w:rPr>
      </w:pPr>
      <w:r>
        <w:rPr>
          <w:b w:val="0"/>
          <w:i w:val="0"/>
          <w:szCs w:val="24"/>
        </w:rPr>
        <w:t xml:space="preserve">    PK(product_id, symptom_id)</w:t>
      </w:r>
    </w:p>
    <w:p>
      <w:pPr>
        <w:pStyle w:val="CodeBlock"/>
        <w:rPr>
          <w:rFonts w:ascii="Courier New" w:hAnsi="Courier New" w:cs="Courier New"/>
          <w:b w:val="0"/>
          <w:i w:val="0"/>
          <w:sz w:val="24"/>
          <w:szCs w:val="24"/>
        </w:rPr>
      </w:pPr>
      <w:r>
        <w:rPr>
          <w:b w:val="0"/>
          <w:i w:val="0"/>
          <w:szCs w:val="24"/>
        </w:rPr>
        <w:t>)</w:t>
      </w:r>
    </w:p>
    <w:p>
      <w:pPr>
        <w:tabs>
          <w:tab w:val="left" w:pos="720"/>
          <w:tab w:val="left" w:pos="1080"/>
          <w:tab w:val="left" w:pos="1440"/>
          <w:tab w:val="left" w:pos="1800"/>
          <w:tab w:val="left" w:pos="2160"/>
        </w:tabs>
        <w:ind w:left="720"/>
        <w:rPr>
          <w:rFonts w:ascii="Consolas" w:hAnsi="Courier New" w:cs="Courier New"/>
          <w:b w:val="0"/>
          <w:i w:val="0"/>
          <w:sz w:val="22"/>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Only key attributes exist.</w:t>
      </w:r>
    </w:p>
    <w:p>
      <w:pPr>
        <w:spacing w:before="180" w:after="180"/>
        <w:rPr>
          <w:rFonts w:ascii="Courier New" w:hAnsi="Courier New" w:cs="Courier New"/>
          <w:sz w:val="24"/>
          <w:szCs w:val="24"/>
        </w:rPr>
      </w:pPr>
      <w:r>
        <w:rPr>
          <w:rFonts w:ascii="Sitka Text" w:hAnsi="Sitka Text" w:cs="Sitka Text"/>
          <w:b w:val="0"/>
          <w:i w:val="0"/>
          <w:sz w:val="24"/>
          <w:szCs w:val="24"/>
        </w:rPr>
        <w:t>No non-key attributes.</w:t>
      </w:r>
    </w:p>
    <w:p>
      <w:pPr>
        <w:spacing w:before="180" w:after="180"/>
        <w:rPr>
          <w:rFonts w:ascii="Courier New" w:hAnsi="Courier New" w:cs="Courier New"/>
          <w:sz w:val="24"/>
          <w:szCs w:val="24"/>
        </w:rPr>
      </w:pPr>
      <w:r>
        <w:rPr>
          <w:rFonts w:ascii="Sitka Text" w:eastAsia="Sitka Text" w:hAnsi="Sitka Text" w:cs="Sitka Text"/>
          <w:b w:val="0"/>
          <w:i w:val="0"/>
          <w:sz w:val="24"/>
          <w:szCs w:val="24"/>
        </w:rPr>
        <w:t>✔ Automatically in 3NF (also BCNF)</w:t>
      </w:r>
    </w:p>
    <w:p>
      <w:pPr>
        <w:spacing w:before="270" w:after="180"/>
        <w:rPr>
          <w:rFonts w:ascii="Courier New" w:hAnsi="Courier New" w:cs="Courier New"/>
          <w:sz w:val="24"/>
          <w:szCs w:val="24"/>
          <w:rtl w:val="0"/>
        </w:rPr>
      </w:pPr>
      <w:r>
        <w:rPr>
          <w:rFonts w:ascii="Sitka Text" w:hAnsi="Sitka Text" w:cs="Sitka Text"/>
          <w:b w:val="0"/>
          <w:i w:val="0"/>
          <w:sz w:val="48"/>
          <w:szCs w:val="24"/>
        </w:rPr>
        <w:t>10 Role</w:t>
      </w:r>
    </w:p>
    <w:p>
      <w:pPr>
        <w:pStyle w:val="CodeBlock"/>
        <w:rPr>
          <w:rFonts w:ascii="Courier New" w:hAnsi="Courier New" w:cs="Courier New"/>
          <w:b w:val="0"/>
          <w:i w:val="0"/>
          <w:sz w:val="24"/>
          <w:szCs w:val="24"/>
          <w:rtl w:val="0"/>
        </w:rPr>
      </w:pPr>
      <w:r>
        <w:rPr>
          <w:b w:val="0"/>
          <w:i w:val="0"/>
          <w:szCs w:val="24"/>
        </w:rPr>
        <w:t>Role(</w:t>
      </w:r>
    </w:p>
    <w:p>
      <w:pPr>
        <w:pStyle w:val="CodeBlock"/>
        <w:rPr>
          <w:rFonts w:ascii="Courier New" w:hAnsi="Courier New" w:cs="Courier New"/>
          <w:b w:val="0"/>
          <w:i w:val="0"/>
          <w:sz w:val="24"/>
          <w:szCs w:val="24"/>
        </w:rPr>
      </w:pPr>
      <w:r>
        <w:rPr>
          <w:b w:val="0"/>
          <w:i w:val="0"/>
          <w:szCs w:val="24"/>
        </w:rPr>
        <w:t xml:space="preserve">    role_id PK,</w:t>
      </w:r>
    </w:p>
    <w:p>
      <w:pPr>
        <w:pStyle w:val="CodeBlock"/>
        <w:rPr>
          <w:rFonts w:ascii="Courier New" w:hAnsi="Courier New" w:cs="Courier New"/>
          <w:b w:val="0"/>
          <w:i w:val="0"/>
          <w:sz w:val="24"/>
          <w:szCs w:val="24"/>
        </w:rPr>
      </w:pPr>
      <w:r>
        <w:rPr>
          <w:b w:val="0"/>
          <w:i w:val="0"/>
          <w:szCs w:val="24"/>
        </w:rPr>
        <w:t xml:space="preserve">    role_name UNIQUE</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Dependency:</w:t>
      </w:r>
    </w:p>
    <w:p>
      <w:pPr>
        <w:pStyle w:val="CodeBlock"/>
        <w:rPr>
          <w:rFonts w:ascii="Courier New" w:hAnsi="Courier New" w:cs="Courier New"/>
          <w:b w:val="0"/>
          <w:i w:val="0"/>
          <w:sz w:val="24"/>
          <w:szCs w:val="24"/>
          <w:rtl w:val="0"/>
        </w:rPr>
      </w:pPr>
      <w:r>
        <w:rPr>
          <w:b w:val="0"/>
          <w:i w:val="0"/>
          <w:szCs w:val="24"/>
        </w:rPr>
        <w:t xml:space="preserve">role_id </w:t>
      </w:r>
      <w:r>
        <w:rPr>
          <w:rFonts w:eastAsia="Consolas"/>
          <w:b w:val="0"/>
          <w:i w:val="0"/>
          <w:szCs w:val="24"/>
        </w:rPr>
        <w:t>→ role_name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eastAsia="Sitka Text" w:hAnsi="Sitka Text" w:cs="Sitka Text"/>
          <w:b w:val="0"/>
          <w:i w:val="0"/>
          <w:sz w:val="24"/>
          <w:szCs w:val="24"/>
        </w:rPr>
        <w:t>✔ 3NF satisfied</w:t>
      </w:r>
    </w:p>
    <w:p>
      <w:pPr>
        <w:pageBreakBefore/>
        <w:spacing w:before="180" w:after="180"/>
        <w:rPr>
          <w:rFonts w:ascii="Courier New" w:hAnsi="Courier New" w:cs="Courier New"/>
          <w:sz w:val="24"/>
          <w:szCs w:val="24"/>
          <w:rtl w:val="0"/>
        </w:rPr>
      </w:pPr>
      <w:r>
        <w:rPr>
          <w:rFonts w:ascii="Sitka Text" w:hAnsi="Sitka Text" w:cs="Sitka Text"/>
          <w:b w:val="0"/>
          <w:i w:val="0"/>
          <w:sz w:val="48"/>
          <w:szCs w:val="24"/>
        </w:rPr>
        <w:t>1</w:t>
      </w:r>
      <w:r>
        <w:rPr>
          <w:rFonts w:ascii="Sitka Text" w:eastAsia="Sitka Text" w:hAnsi="Sitka Text" w:cs="Sitka Text"/>
          <w:b w:val="0"/>
          <w:i w:val="0"/>
          <w:sz w:val="48"/>
          <w:szCs w:val="24"/>
        </w:rPr>
        <w:t>️1 Users</w:t>
      </w:r>
    </w:p>
    <w:p>
      <w:pPr>
        <w:pStyle w:val="CodeBlock"/>
        <w:rPr>
          <w:rFonts w:ascii="Courier New" w:hAnsi="Courier New" w:cs="Courier New"/>
          <w:b w:val="0"/>
          <w:i w:val="0"/>
          <w:sz w:val="24"/>
          <w:szCs w:val="24"/>
          <w:rtl w:val="0"/>
        </w:rPr>
      </w:pPr>
      <w:r>
        <w:rPr>
          <w:b w:val="0"/>
          <w:i w:val="0"/>
          <w:szCs w:val="24"/>
        </w:rPr>
        <w:t>Users(</w:t>
      </w:r>
    </w:p>
    <w:p>
      <w:pPr>
        <w:pStyle w:val="CodeBlock"/>
        <w:rPr>
          <w:rFonts w:ascii="Courier New" w:hAnsi="Courier New" w:cs="Courier New"/>
          <w:b w:val="0"/>
          <w:i w:val="0"/>
          <w:sz w:val="24"/>
          <w:szCs w:val="24"/>
        </w:rPr>
      </w:pPr>
      <w:r>
        <w:rPr>
          <w:b w:val="0"/>
          <w:i w:val="0"/>
          <w:szCs w:val="24"/>
        </w:rPr>
        <w:t xml:space="preserve">    user_id PK,</w:t>
      </w:r>
    </w:p>
    <w:p>
      <w:pPr>
        <w:pStyle w:val="CodeBlock"/>
        <w:rPr>
          <w:rFonts w:ascii="Courier New" w:hAnsi="Courier New" w:cs="Courier New"/>
          <w:b w:val="0"/>
          <w:i w:val="0"/>
          <w:sz w:val="24"/>
          <w:szCs w:val="24"/>
        </w:rPr>
      </w:pPr>
      <w:r>
        <w:rPr>
          <w:b w:val="0"/>
          <w:i w:val="0"/>
          <w:szCs w:val="24"/>
        </w:rPr>
        <w:t xml:space="preserve">    username UNIQUE,</w:t>
      </w:r>
    </w:p>
    <w:p>
      <w:pPr>
        <w:pStyle w:val="CodeBlock"/>
        <w:rPr>
          <w:rFonts w:ascii="Courier New" w:hAnsi="Courier New" w:cs="Courier New"/>
          <w:b w:val="0"/>
          <w:i w:val="0"/>
          <w:sz w:val="24"/>
          <w:szCs w:val="24"/>
        </w:rPr>
      </w:pPr>
      <w:r>
        <w:rPr>
          <w:b w:val="0"/>
          <w:i w:val="0"/>
          <w:szCs w:val="24"/>
        </w:rPr>
        <w:t xml:space="preserve">    password_hash,</w:t>
      </w:r>
    </w:p>
    <w:p>
      <w:pPr>
        <w:pStyle w:val="CodeBlock"/>
        <w:rPr>
          <w:rFonts w:ascii="Courier New" w:hAnsi="Courier New" w:cs="Courier New"/>
          <w:b w:val="0"/>
          <w:i w:val="0"/>
          <w:sz w:val="24"/>
          <w:szCs w:val="24"/>
        </w:rPr>
      </w:pPr>
      <w:r>
        <w:rPr>
          <w:b w:val="0"/>
          <w:i w:val="0"/>
          <w:szCs w:val="24"/>
        </w:rPr>
        <w:t xml:space="preserve">    full_name,</w:t>
      </w:r>
    </w:p>
    <w:p>
      <w:pPr>
        <w:pStyle w:val="CodeBlock"/>
        <w:rPr>
          <w:rFonts w:ascii="Courier New" w:hAnsi="Courier New" w:cs="Courier New"/>
          <w:b w:val="0"/>
          <w:i w:val="0"/>
          <w:sz w:val="24"/>
          <w:szCs w:val="24"/>
        </w:rPr>
      </w:pPr>
      <w:r>
        <w:rPr>
          <w:b w:val="0"/>
          <w:i w:val="0"/>
          <w:szCs w:val="24"/>
        </w:rPr>
        <w:t xml:space="preserve">    role_id FK,</w:t>
      </w:r>
    </w:p>
    <w:p>
      <w:pPr>
        <w:pStyle w:val="CodeBlock"/>
        <w:rPr>
          <w:rFonts w:ascii="Courier New" w:hAnsi="Courier New" w:cs="Courier New"/>
          <w:b w:val="0"/>
          <w:i w:val="0"/>
          <w:sz w:val="24"/>
          <w:szCs w:val="24"/>
        </w:rPr>
      </w:pPr>
      <w:r>
        <w:rPr>
          <w:b w:val="0"/>
          <w:i w:val="0"/>
          <w:szCs w:val="24"/>
        </w:rPr>
        <w:t xml:space="preserve">    is_active</w:t>
      </w:r>
    </w:p>
    <w:p>
      <w:pPr>
        <w:pStyle w:val="CodeBlock"/>
        <w:rPr>
          <w:rFonts w:ascii="Courier New" w:hAnsi="Courier New" w:cs="Courier New"/>
          <w:b w:val="0"/>
          <w:i w:val="0"/>
          <w:sz w:val="24"/>
          <w:szCs w:val="24"/>
        </w:rPr>
      </w:pPr>
      <w:r>
        <w:rPr>
          <w:b w:val="0"/>
          <w:i w:val="0"/>
          <w:szCs w:val="24"/>
        </w:rPr>
        <w:t>)</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Dependencies:</w:t>
      </w:r>
    </w:p>
    <w:p>
      <w:pPr>
        <w:pStyle w:val="CodeBlock"/>
        <w:rPr>
          <w:rFonts w:ascii="Courier New" w:hAnsi="Courier New" w:cs="Courier New"/>
          <w:b w:val="0"/>
          <w:i w:val="0"/>
          <w:sz w:val="24"/>
          <w:szCs w:val="24"/>
          <w:rtl w:val="0"/>
        </w:rPr>
      </w:pPr>
      <w:r>
        <w:rPr>
          <w:b w:val="0"/>
          <w:i w:val="0"/>
          <w:szCs w:val="24"/>
        </w:rPr>
        <w:t xml:space="preserve">user_id </w:t>
      </w:r>
      <w:r>
        <w:rPr>
          <w:rFonts w:eastAsia="Consolas"/>
          <w:b w:val="0"/>
          <w:i w:val="0"/>
          <w:szCs w:val="24"/>
        </w:rPr>
        <w:t>→ username</w:t>
      </w:r>
    </w:p>
    <w:p>
      <w:pPr>
        <w:pStyle w:val="CodeBlock"/>
        <w:rPr>
          <w:rFonts w:ascii="Courier New" w:hAnsi="Courier New" w:cs="Courier New"/>
          <w:b w:val="0"/>
          <w:i w:val="0"/>
          <w:sz w:val="24"/>
          <w:szCs w:val="24"/>
        </w:rPr>
      </w:pPr>
      <w:r>
        <w:rPr>
          <w:b w:val="0"/>
          <w:i w:val="0"/>
          <w:szCs w:val="24"/>
        </w:rPr>
        <w:t xml:space="preserve">user_id </w:t>
      </w:r>
      <w:r>
        <w:rPr>
          <w:rFonts w:eastAsia="Consolas"/>
          <w:b w:val="0"/>
          <w:i w:val="0"/>
          <w:szCs w:val="24"/>
        </w:rPr>
        <w:t>→ password_hash</w:t>
      </w:r>
    </w:p>
    <w:p>
      <w:pPr>
        <w:pStyle w:val="CodeBlock"/>
        <w:rPr>
          <w:rFonts w:ascii="Courier New" w:hAnsi="Courier New" w:cs="Courier New"/>
          <w:b w:val="0"/>
          <w:i w:val="0"/>
          <w:sz w:val="24"/>
          <w:szCs w:val="24"/>
        </w:rPr>
      </w:pPr>
      <w:r>
        <w:rPr>
          <w:b w:val="0"/>
          <w:i w:val="0"/>
          <w:szCs w:val="24"/>
        </w:rPr>
        <w:t xml:space="preserve">user_id </w:t>
      </w:r>
      <w:r>
        <w:rPr>
          <w:rFonts w:eastAsia="Consolas"/>
          <w:b w:val="0"/>
          <w:i w:val="0"/>
          <w:szCs w:val="24"/>
        </w:rPr>
        <w:t>→ full_name</w:t>
      </w:r>
    </w:p>
    <w:p>
      <w:pPr>
        <w:pStyle w:val="CodeBlock"/>
        <w:rPr>
          <w:rFonts w:ascii="Courier New" w:hAnsi="Courier New" w:cs="Courier New"/>
          <w:b w:val="0"/>
          <w:i w:val="0"/>
          <w:sz w:val="24"/>
          <w:szCs w:val="24"/>
        </w:rPr>
      </w:pPr>
      <w:r>
        <w:rPr>
          <w:b w:val="0"/>
          <w:i w:val="0"/>
          <w:szCs w:val="24"/>
        </w:rPr>
        <w:t xml:space="preserve">user_id </w:t>
      </w:r>
      <w:r>
        <w:rPr>
          <w:rFonts w:eastAsia="Consolas"/>
          <w:b w:val="0"/>
          <w:i w:val="0"/>
          <w:szCs w:val="24"/>
        </w:rPr>
        <w:t>→ role_id</w:t>
      </w:r>
    </w:p>
    <w:p>
      <w:pPr>
        <w:pStyle w:val="CodeBlock"/>
        <w:rPr>
          <w:rFonts w:ascii="Courier New" w:hAnsi="Courier New" w:cs="Courier New"/>
          <w:b w:val="0"/>
          <w:i w:val="0"/>
          <w:sz w:val="24"/>
          <w:szCs w:val="24"/>
        </w:rPr>
      </w:pPr>
      <w:r>
        <w:rPr>
          <w:b w:val="0"/>
          <w:i w:val="0"/>
          <w:szCs w:val="24"/>
        </w:rPr>
        <w:t xml:space="preserve">user_id </w:t>
      </w:r>
      <w:r>
        <w:rPr>
          <w:rFonts w:eastAsia="Consolas"/>
          <w:b w:val="0"/>
          <w:i w:val="0"/>
          <w:szCs w:val="24"/>
        </w:rPr>
        <w:t>→ is_active</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No:</w:t>
      </w:r>
    </w:p>
    <w:p>
      <w:pPr>
        <w:pStyle w:val="CodeBlock"/>
        <w:rPr>
          <w:rFonts w:ascii="Courier New" w:hAnsi="Courier New" w:cs="Courier New"/>
          <w:b w:val="0"/>
          <w:i w:val="0"/>
          <w:sz w:val="24"/>
          <w:szCs w:val="24"/>
          <w:rtl w:val="0"/>
        </w:rPr>
      </w:pPr>
      <w:r>
        <w:rPr>
          <w:b w:val="0"/>
          <w:i w:val="0"/>
          <w:szCs w:val="24"/>
        </w:rPr>
        <w:t xml:space="preserve">role_id </w:t>
      </w:r>
      <w:r>
        <w:rPr>
          <w:rFonts w:eastAsia="Consolas"/>
          <w:b w:val="0"/>
          <w:i w:val="0"/>
          <w:szCs w:val="24"/>
        </w:rPr>
        <w:t>→ username ❌</w:t>
      </w:r>
    </w:p>
    <w:p>
      <w:pPr>
        <w:spacing w:after="180"/>
        <w:rPr>
          <w:rFonts w:ascii="Courier New" w:hAnsi="Courier New" w:cs="Courier New"/>
          <w:b w:val="0"/>
          <w:i w:val="0"/>
          <w:sz w:val="24"/>
          <w:szCs w:val="24"/>
          <w:rtl w:val="0"/>
        </w:rPr>
      </w:pPr>
    </w:p>
    <w:p>
      <w:pPr>
        <w:spacing w:before="180" w:after="180"/>
        <w:rPr>
          <w:rFonts w:ascii="Courier New" w:hAnsi="Courier New" w:cs="Courier New"/>
          <w:sz w:val="24"/>
          <w:szCs w:val="24"/>
          <w:rtl w:val="0"/>
        </w:rPr>
      </w:pPr>
      <w:r>
        <w:rPr>
          <w:rFonts w:ascii="Sitka Text" w:hAnsi="Sitka Text" w:cs="Sitka Text"/>
          <w:b w:val="0"/>
          <w:i w:val="0"/>
          <w:sz w:val="24"/>
          <w:szCs w:val="24"/>
        </w:rPr>
        <w:t>Role details are stored in Role table (correct separation).</w:t>
      </w:r>
    </w:p>
    <w:p>
      <w:pPr>
        <w:spacing w:before="180" w:after="180"/>
        <w:rPr>
          <w:rFonts w:ascii="Courier New" w:hAnsi="Courier New" w:cs="Courier New"/>
          <w:sz w:val="24"/>
          <w:szCs w:val="24"/>
        </w:rPr>
      </w:pPr>
      <w:r>
        <w:rPr>
          <w:rFonts w:ascii="Sitka Text" w:eastAsia="Sitka Text" w:hAnsi="Sitka Text" w:cs="Sitka Text"/>
          <w:b w:val="0"/>
          <w:i w:val="0"/>
          <w:sz w:val="24"/>
          <w:szCs w:val="24"/>
        </w:rPr>
        <w:t>✔ Users is in 3NF</w:t>
      </w:r>
    </w:p>
    <w:p>
      <w:pPr>
        <w:spacing w:before="270" w:after="180"/>
        <w:rPr>
          <w:rFonts w:ascii="Courier New" w:hAnsi="Courier New" w:cs="Courier New"/>
          <w:sz w:val="24"/>
          <w:szCs w:val="24"/>
          <w:rtl w:val="0"/>
        </w:rPr>
      </w:pPr>
      <w:r>
        <w:rPr>
          <w:rFonts w:ascii="Sitka Text" w:hAnsi="Sitka Text" w:cs="Sitka Text"/>
          <w:b/>
          <w:i w:val="0"/>
          <w:sz w:val="48"/>
          <w:szCs w:val="24"/>
        </w:rPr>
        <w:t>Conclusion</w:t>
      </w:r>
    </w:p>
    <w:p>
      <w:pPr>
        <w:spacing w:before="180" w:after="180"/>
        <w:rPr>
          <w:rFonts w:ascii="Courier New" w:hAnsi="Courier New" w:cs="Courier New"/>
          <w:sz w:val="24"/>
          <w:szCs w:val="24"/>
          <w:rtl w:val="0"/>
        </w:rPr>
      </w:pPr>
      <w:r>
        <w:rPr>
          <w:rFonts w:ascii="Sitka Text" w:hAnsi="Sitka Text" w:cs="Sitka Text"/>
          <w:b w:val="0"/>
          <w:i w:val="0"/>
          <w:sz w:val="24"/>
          <w:szCs w:val="24"/>
        </w:rPr>
        <w:t>Every table:</w:t>
      </w:r>
    </w:p>
    <w:p>
      <w:pPr>
        <w:tabs>
          <w:tab w:val="left" w:pos="0"/>
          <w:tab w:val="left" w:pos="360"/>
          <w:tab w:val="left" w:pos="720"/>
          <w:tab w:val="left" w:pos="1080"/>
          <w:tab w:val="left" w:pos="1440"/>
          <w:tab w:val="left" w:pos="1800"/>
          <w:tab w:val="left" w:pos="2160"/>
          <w:tab w:val="left" w:pos="2880"/>
          <w:tab w:val="left" w:pos="3600"/>
          <w:tab w:val="left" w:pos="4320"/>
        </w:tabs>
        <w:rPr>
          <w:rFonts w:ascii="Courier New" w:hAnsi="Courier New" w:cs="Courier New"/>
          <w:sz w:val="24"/>
          <w:szCs w:val="24"/>
          <w:rtl w:val="0"/>
        </w:rPr>
      </w:pPr>
      <w:r>
        <w:rPr>
          <w:rFonts w:ascii="Sitka Text" w:eastAsia="Sitka Text" w:hAnsi="Sitka Text" w:cs="Sitka Text"/>
          <w:b w:val="0"/>
          <w:i w:val="0"/>
          <w:sz w:val="24"/>
          <w:szCs w:val="24"/>
        </w:rPr>
        <w:t>✔ Has atomic attributes (1NF)</w:t>
      </w:r>
    </w:p>
    <w:p>
      <w:pPr>
        <w:tabs>
          <w:tab w:val="left" w:pos="0"/>
          <w:tab w:val="left" w:pos="360"/>
          <w:tab w:val="left" w:pos="720"/>
          <w:tab w:val="left" w:pos="1080"/>
          <w:tab w:val="left" w:pos="1440"/>
          <w:tab w:val="left" w:pos="1800"/>
          <w:tab w:val="left" w:pos="2160"/>
          <w:tab w:val="left" w:pos="2880"/>
          <w:tab w:val="left" w:pos="3600"/>
          <w:tab w:val="left" w:pos="4320"/>
        </w:tabs>
        <w:rPr>
          <w:rFonts w:ascii="Courier New" w:hAnsi="Courier New" w:cs="Courier New"/>
          <w:sz w:val="24"/>
          <w:szCs w:val="24"/>
        </w:rPr>
      </w:pPr>
      <w:r>
        <w:rPr>
          <w:rFonts w:ascii="Sitka Text" w:eastAsia="Sitka Text" w:hAnsi="Sitka Text" w:cs="Sitka Text"/>
          <w:b w:val="0"/>
          <w:i w:val="0"/>
          <w:sz w:val="24"/>
          <w:szCs w:val="24"/>
        </w:rPr>
        <w:t>✔ Has no partial dependency (2NF)</w:t>
      </w:r>
    </w:p>
    <w:p>
      <w:pPr>
        <w:tabs>
          <w:tab w:val="left" w:pos="0"/>
          <w:tab w:val="left" w:pos="360"/>
          <w:tab w:val="left" w:pos="720"/>
          <w:tab w:val="left" w:pos="1080"/>
          <w:tab w:val="left" w:pos="1440"/>
          <w:tab w:val="left" w:pos="1800"/>
          <w:tab w:val="left" w:pos="2160"/>
          <w:tab w:val="left" w:pos="2880"/>
          <w:tab w:val="left" w:pos="3600"/>
          <w:tab w:val="left" w:pos="4320"/>
        </w:tabs>
        <w:rPr>
          <w:rFonts w:ascii="Courier New" w:hAnsi="Courier New" w:cs="Courier New"/>
          <w:sz w:val="24"/>
          <w:szCs w:val="24"/>
        </w:rPr>
      </w:pPr>
      <w:r>
        <w:rPr>
          <w:rFonts w:ascii="Sitka Text" w:eastAsia="Sitka Text" w:hAnsi="Sitka Text" w:cs="Sitka Text"/>
          <w:b w:val="0"/>
          <w:i w:val="0"/>
          <w:sz w:val="24"/>
          <w:szCs w:val="24"/>
        </w:rPr>
        <w:t>✔ Has no transitive dependency (3NF)</w:t>
      </w:r>
    </w:p>
    <w:p>
      <w:pPr>
        <w:tabs>
          <w:tab w:val="left" w:pos="0"/>
          <w:tab w:val="left" w:pos="360"/>
          <w:tab w:val="left" w:pos="720"/>
          <w:tab w:val="left" w:pos="1080"/>
          <w:tab w:val="left" w:pos="1440"/>
          <w:tab w:val="left" w:pos="1800"/>
          <w:tab w:val="left" w:pos="2160"/>
          <w:tab w:val="left" w:pos="2880"/>
          <w:tab w:val="left" w:pos="3600"/>
          <w:tab w:val="left" w:pos="4320"/>
        </w:tabs>
        <w:rPr>
          <w:rFonts w:ascii="Courier New" w:hAnsi="Courier New" w:cs="Courier New"/>
          <w:sz w:val="24"/>
          <w:szCs w:val="24"/>
        </w:rPr>
      </w:pPr>
      <w:r>
        <w:rPr>
          <w:rFonts w:ascii="Sitka Text" w:eastAsia="Sitka Text" w:hAnsi="Sitka Text" w:cs="Sitka Text"/>
          <w:b w:val="0"/>
          <w:i w:val="0"/>
          <w:sz w:val="24"/>
          <w:szCs w:val="24"/>
        </w:rPr>
        <w:t>✔ Every non-key attribute depends only on the key</w:t>
      </w:r>
    </w:p>
    <w:p>
      <w:pPr>
        <w:spacing w:before="180" w:after="180"/>
        <w:rPr>
          <w:rFonts w:ascii="Courier New" w:hAnsi="Courier New" w:cs="Courier New"/>
          <w:sz w:val="24"/>
          <w:szCs w:val="24"/>
          <w:rtl w:val="0"/>
        </w:rPr>
      </w:pPr>
      <w:r>
        <w:rPr>
          <w:rFonts w:ascii="Sitka Text" w:hAnsi="Sitka Text" w:cs="Sitka Text"/>
          <w:b w:val="0"/>
          <w:i w:val="0"/>
          <w:sz w:val="24"/>
          <w:szCs w:val="24"/>
        </w:rPr>
        <w:t>The database design is:</w:t>
      </w:r>
    </w:p>
    <w:p>
      <w:pPr>
        <w:spacing w:before="180" w:after="180"/>
        <w:rPr>
          <w:rFonts w:ascii="Courier New" w:hAnsi="Courier New" w:cs="Courier New"/>
          <w:sz w:val="24"/>
          <w:szCs w:val="24"/>
        </w:rPr>
        <w:sectPr>
          <w:endnotePr>
            <w:numFmt w:val="decimal"/>
          </w:endnotePr>
          <w:pgSz w:w="11900" w:h="16840"/>
          <w:pgMar w:top="1440" w:right="1440" w:bottom="1440" w:left="1440" w:header="708" w:footer="708"/>
          <w:pgNumType w:fmt="decimal"/>
          <w:cols w:space="708"/>
        </w:sectPr>
      </w:pPr>
      <w:r>
        <w:rPr>
          <w:rFonts w:ascii="Sitka Text" w:eastAsia="Sitka Text" w:hAnsi="Sitka Text" w:cs="Sitka Text"/>
          <w:b w:val="0"/>
          <w:i w:val="0"/>
          <w:sz w:val="24"/>
          <w:szCs w:val="24"/>
        </w:rPr>
        <w:t>✔ Properly normalized</w:t>
        <w:br/>
        <w:t>✔ Fully in 3NF</w:t>
        <w:br/>
        <w:t>✔ Practically well-designed</w:t>
        <w:br/>
        <w:t>✔ Suitable for real system implementation</w:t>
      </w:r>
      <w:bookmarkStart w:id="32" w:name="Dependency_diagram"/>
    </w:p>
    <w:p>
      <w:pPr>
        <w:spacing w:before="180" w:after="180"/>
        <w:rPr>
          <w:rFonts w:ascii="Courier New" w:hAnsi="Courier New" w:cs="Courier New"/>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Fonts w:ascii="Courier New" w:hAnsi="Courier New" w:cs="Courier New"/>
          <w:sz w:val="24"/>
          <w:szCs w:val="24"/>
          <w:rtl w:val="0"/>
        </w:rPr>
      </w:pPr>
      <w:r>
        <w:rPr>
          <w:rFonts w:ascii="Candara" w:hAnsi="Candara" w:cs="Candara"/>
          <w:b/>
          <w:i w:val="0"/>
          <w:sz w:val="56"/>
          <w:szCs w:val="24"/>
        </w:rPr>
        <w:t>Dependency diagram</w:t>
      </w:r>
      <w:bookmarkEnd w:id="32"/>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Sitka Text" w:hAnsi="Sitka Text" w:cs="Sitka Text"/>
          <w:b w:val="0"/>
          <w:i w:val="0"/>
          <w:sz w:val="22"/>
          <w:szCs w:val="24"/>
        </w:rPr>
        <w:t>SupplierID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SupplierName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PhoneNumber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ContactName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ProductID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ProductName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SupplierID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UnitSizeID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SizeDescription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(ProductID, UnitSizeID)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PricePerUnit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SaleID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SaleDate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SaleItemID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SaleID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ProductID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UnitSizeID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UnitsSold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UnitPrice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SymptomID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SymptomName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RoleID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RoleName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2"/>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UserID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Username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PasswordHash</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FullName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RoleID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2"/>
          <w:szCs w:val="24"/>
        </w:rPr>
        <w:t xml:space="preserve">   </w:t>
      </w:r>
      <w:r>
        <w:rPr>
          <w:rFonts w:ascii="Sitka Text" w:eastAsia="Sitka Text" w:hAnsi="Sitka Text" w:cs="Sitka Text"/>
          <w:b w:val="0"/>
          <w:i w:val="0"/>
          <w:sz w:val="22"/>
          <w:szCs w:val="24"/>
        </w:rPr>
        <w:t>→ IsActive</w:t>
      </w:r>
    </w:p>
    <w:sectPr>
      <w:endnotePr>
        <w:numFmt w:val="decimal"/>
      </w:endnotePr>
      <w:pgSz w:w="11900" w:h="16840"/>
      <w:pgMar w:top="1440" w:right="1440" w:bottom="1440" w:left="1440" w:header="708" w:footer="708"/>
      <w:pgNumType w:fmt="decimal"/>
      <w:cols w:space="708"/>
    </w:sectPr>
  </w:body>
</w:document>
</file>

<file path=word/fontTable.xml><?xml version="1.0" encoding="utf-8"?>
<w:fonts xmlns:r="http://schemas.openxmlformats.org/officeDocument/2006/relationships" xmlns:w="http://schemas.openxmlformats.org/wordprocessingml/2006/main">
  <w:font w:name="Courier New">
    <w:charset w:val="00"/>
    <w:family w:val="modern"/>
    <w:pitch w:val="variable"/>
    <w:sig w:usb0="00000000" w:usb1="00000000" w:usb2="00000000" w:usb3="00000000" w:csb0="00000001" w:csb1="00000000"/>
  </w:font>
  <w:font w:name="Candara">
    <w:charset w:val="00"/>
    <w:family w:val="auto"/>
    <w:pitch w:val="variable"/>
    <w:sig w:usb0="00000000" w:usb1="00000000" w:usb2="00000000" w:usb3="00000000" w:csb0="00000001" w:csb1="00000000"/>
  </w:font>
  <w:font w:name="Arial">
    <w:charset w:val="00"/>
    <w:family w:val="modern"/>
    <w:pitch w:val="variable"/>
    <w:sig w:usb0="00000000" w:usb1="00000000" w:usb2="00000000" w:usb3="00000000" w:csb0="00000001" w:csb1="00000000"/>
  </w:font>
  <w:font w:name="Sitka Text">
    <w:charset w:val="00"/>
    <w:family w:val="modern"/>
    <w:pitch w:val="variable"/>
    <w:sig w:usb0="00000000" w:usb1="00000000" w:usb2="00000000" w:usb3="00000000" w:csb0="00000001" w:csb1="00000000"/>
  </w:font>
  <w:font w:name="Calibri">
    <w:charset w:val="00"/>
    <w:family w:val="modern"/>
    <w:pitch w:val="variable"/>
    <w:sig w:usb0="00000000" w:usb1="00000000" w:usb2="00000000" w:usb3="00000000" w:csb0="00000001" w:csb1="00000000"/>
  </w:font>
  <w:font w:name="Times New Roman">
    <w:charset w:val="00"/>
    <w:family w:val="modern"/>
    <w:pitch w:val="variable"/>
    <w:sig w:usb0="00000000" w:usb1="00000000" w:usb2="00000000" w:usb3="00000000" w:csb0="00000001" w:csb1="00000000"/>
  </w:font>
  <w:font w:name="Segoe UI">
    <w:charset w:val="00"/>
    <w:family w:val="modern"/>
    <w:pitch w:val="variable"/>
    <w:sig w:usb0="00000000" w:usb1="00000000" w:usb2="00000000" w:usb3="00000000" w:csb0="00000001" w:csb1="00000000"/>
  </w:font>
  <w:font w:name="Calibri Light">
    <w:charset w:val="00"/>
    <w:family w:val="modern"/>
    <w:pitch w:val="variable"/>
    <w:sig w:usb0="00000000" w:usb1="00000000" w:usb2="00000000" w:usb3="00000000" w:csb0="00000001" w:csb1="00000000"/>
  </w:font>
  <w:font w:name="Segoe UI Symbol">
    <w:charset w:val="00"/>
    <w:family w:val="auto"/>
    <w:pitch w:val="variable"/>
    <w:sig w:usb0="00000000" w:usb1="00000000" w:usb2="00000000" w:usb3="00000000" w:csb0="00000001" w:csb1="00000000"/>
  </w:font>
  <w:font w:name="Consolas">
    <w:charset w:val="00"/>
    <w:family w:val="modern"/>
    <w:pitch w:val="variable"/>
    <w:sig w:usb0="00000000"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Candara" w:hAnsi="Candara" w:cs="Candara"/>
        <w:sz w:val="24"/>
        <w:szCs w:val="24"/>
      </w:rPr>
    </w:pPr>
    <w:r>
      <w:rPr>
        <w:rFonts w:ascii="Candara" w:hAnsi="Candara" w:cs="Candara"/>
        <w:sz w:val="24"/>
        <w:szCs w:val="24"/>
      </w:rPr>
      <w:fldChar w:fldCharType="begin"/>
    </w:r>
    <w:r>
      <w:rPr>
        <w:rFonts w:ascii="Candara" w:hAnsi="Candara" w:cs="Candara"/>
        <w:sz w:val="24"/>
        <w:szCs w:val="24"/>
      </w:rPr>
      <w:instrText>PAGE</w:instrText>
    </w:r>
    <w:r>
      <w:rPr>
        <w:rFonts w:ascii="Candara" w:hAnsi="Candara" w:cs="Candara"/>
        <w:sz w:val="24"/>
        <w:szCs w:val="24"/>
      </w:rPr>
      <w:fldChar w:fldCharType="separate"/>
    </w:r>
    <w:r>
      <w:rPr>
        <w:rFonts w:ascii="Candara" w:hAnsi="Candara" w:cs="Candara"/>
        <w:sz w:val="24"/>
        <w:szCs w:val="24"/>
      </w:rPr>
      <w:t>XXX</w:t>
    </w:r>
    <w:r>
      <w:rPr>
        <w:rFonts w:ascii="Candara" w:hAnsi="Candara" w:cs="Candara"/>
        <w:sz w:val="24"/>
        <w:szCs w:val="24"/>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Fonts w:ascii="Courier New" w:hAnsi="Courier New" w:cs="Courier New"/>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Arial" w:eastAsia="Courier New"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1">
    <w:nsid w:val="00000002"/>
    <w:multiLevelType w:val="hybridMultilevel"/>
    <w:tmpl w:val="00000002"/>
    <w:lvl w:ilvl="0">
      <w:start w:val="1"/>
      <w:numFmt w:val="bullet"/>
      <w:lvlText w:val="•"/>
      <w:lvlJc w:val="left"/>
      <w:pPr>
        <w:ind w:left="720" w:hanging="500"/>
      </w:pPr>
      <w:rPr>
        <w:rFonts w:ascii="Arial" w:eastAsia="Courier New" w:hAnsi="Arial"/>
        <w:b w:val="0"/>
        <w:i w:val="0"/>
        <w:sz w:val="22"/>
      </w:rPr>
    </w:lvl>
    <w:lvl w:ilvl="1">
      <w:start w:val="1"/>
      <w:numFmt w:val="bullet"/>
      <w:lvlText w:val="◦"/>
      <w:lvlJc w:val="left"/>
      <w:pPr>
        <w:ind w:left="1440" w:hanging="500"/>
      </w:pPr>
      <w:rPr>
        <w:rFonts w:ascii="Arial" w:eastAsia="Courier New" w:hAnsi="Arial"/>
        <w:b w:val="0"/>
        <w:i w:val="0"/>
        <w:sz w:val="22"/>
      </w:rPr>
    </w:lvl>
    <w:lvl w:ilvl="2">
      <w:start w:val="1"/>
      <w:numFmt w:val="bullet"/>
      <w:lvlText w:val="▪"/>
      <w:lvlJc w:val="left"/>
      <w:pPr>
        <w:ind w:left="2160" w:hanging="500"/>
      </w:pPr>
      <w:rPr>
        <w:rFonts w:ascii="Arial" w:eastAsia="Courier New" w:hAnsi="Arial"/>
        <w:b w:val="0"/>
        <w:i w:val="0"/>
        <w:sz w:val="22"/>
      </w:rPr>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bullet"/>
      <w:lvlText w:val="•"/>
      <w:lvlJc w:val="left"/>
      <w:pPr>
        <w:ind w:left="720" w:hanging="500"/>
      </w:pPr>
      <w:rPr>
        <w:rFonts w:ascii="Arial" w:eastAsia="Courier New" w:hAnsi="Arial"/>
        <w:b w:val="0"/>
        <w:i w:val="0"/>
        <w:sz w:val="22"/>
      </w:rPr>
    </w:lvl>
    <w:lvl w:ilvl="1">
      <w:start w:val="1"/>
      <w:numFmt w:val="bullet"/>
      <w:lvlText w:val="◦"/>
      <w:lvlJc w:val="left"/>
      <w:pPr>
        <w:ind w:left="1440" w:hanging="500"/>
      </w:pPr>
      <w:rPr>
        <w:rFonts w:ascii="Arial" w:eastAsia="Courier New" w:hAnsi="Arial"/>
        <w:b w:val="0"/>
        <w:i w:val="0"/>
        <w:sz w:val="22"/>
      </w:rPr>
    </w:lvl>
    <w:lvl w:ilvl="2">
      <w:start w:val="1"/>
      <w:numFmt w:val="bullet"/>
      <w:lvlText w:val="▪"/>
      <w:lvlJc w:val="left"/>
      <w:pPr>
        <w:ind w:left="2160" w:hanging="500"/>
      </w:pPr>
      <w:rPr>
        <w:rFonts w:ascii="Arial" w:eastAsia="Courier New" w:hAnsi="Arial"/>
        <w:b w:val="0"/>
        <w:i w:val="0"/>
        <w:sz w:val="22"/>
      </w:rPr>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bullet"/>
      <w:lvlText w:val="⁃"/>
      <w:lvlJc w:val="left"/>
      <w:pPr>
        <w:ind w:left="720" w:hanging="360"/>
      </w:pPr>
      <w:rPr>
        <w:rFonts w:ascii="Arial" w:eastAsia="Courier New"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4">
    <w:nsid w:val="00000005"/>
    <w:multiLevelType w:val="hybridMultilevel"/>
    <w:tmpl w:val="00000005"/>
    <w:lvl w:ilvl="0">
      <w:start w:val="1"/>
      <w:numFmt w:val="decimal"/>
      <w:lvlText w:val="%1."/>
      <w:lvlJc w:val="left"/>
      <w:pPr>
        <w:ind w:left="1080" w:hanging="360"/>
      </w:pPr>
      <w:rPr>
        <w:rFonts w:ascii="Arial" w:hAnsi="Arial"/>
        <w:b w:val="0"/>
        <w:i w:val="0"/>
        <w:sz w:val="22"/>
      </w:rPr>
    </w:lvl>
    <w:lvl w:ilvl="1">
      <w:start w:val="1"/>
      <w:numFmt w:val="lowerLetter"/>
      <w:lvlText w:val="%2."/>
      <w:lvlJc w:val="left"/>
      <w:pPr>
        <w:ind w:left="1800" w:hanging="360"/>
      </w:pPr>
      <w:rPr>
        <w:rFonts w:ascii="Arial" w:hAnsi="Arial"/>
        <w:b w:val="0"/>
        <w:i w:val="0"/>
        <w:sz w:val="22"/>
      </w:rPr>
    </w:lvl>
    <w:lvl w:ilvl="2">
      <w:start w:val="1"/>
      <w:numFmt w:val="lowerRoman"/>
      <w:lvlText w:val="%3."/>
      <w:lvlJc w:val="left"/>
      <w:pPr>
        <w:ind w:left="2520" w:hanging="180"/>
      </w:pPr>
      <w:rPr>
        <w:rFonts w:ascii="Arial" w:hAnsi="Arial"/>
        <w:b w:val="0"/>
        <w:i w:val="0"/>
        <w:sz w:val="22"/>
      </w:rPr>
    </w:lvl>
    <w:lvl w:ilvl="3">
      <w:start w:val="1"/>
      <w:numFmt w:val="decimal"/>
      <w:lvlText w:val="%4."/>
      <w:lvlJc w:val="left"/>
      <w:pPr>
        <w:ind w:left="3240" w:hanging="360"/>
      </w:pPr>
      <w:rPr>
        <w:rFonts w:ascii="Arial" w:hAnsi="Arial"/>
        <w:b w:val="0"/>
        <w:i w:val="0"/>
        <w:sz w:val="22"/>
      </w:rPr>
    </w:lvl>
    <w:lvl w:ilvl="4">
      <w:start w:val="1"/>
      <w:numFmt w:val="lowerLetter"/>
      <w:lvlText w:val="%5."/>
      <w:lvlJc w:val="left"/>
      <w:pPr>
        <w:ind w:left="3960" w:hanging="360"/>
      </w:pPr>
      <w:rPr>
        <w:rFonts w:ascii="Arial" w:hAnsi="Arial"/>
        <w:b w:val="0"/>
        <w:i w:val="0"/>
        <w:sz w:val="22"/>
      </w:rPr>
    </w:lvl>
    <w:lvl w:ilvl="5">
      <w:start w:val="1"/>
      <w:numFmt w:val="lowerRoman"/>
      <w:lvlText w:val="%6."/>
      <w:lvlJc w:val="left"/>
      <w:pPr>
        <w:ind w:left="4680" w:hanging="180"/>
      </w:pPr>
      <w:rPr>
        <w:rFonts w:ascii="Arial" w:hAnsi="Arial"/>
        <w:b w:val="0"/>
        <w:i w:val="0"/>
        <w:sz w:val="22"/>
      </w:rPr>
    </w:lvl>
    <w:lvl w:ilvl="6">
      <w:start w:val="1"/>
      <w:numFmt w:val="decimal"/>
      <w:lvlText w:val="%7."/>
      <w:lvlJc w:val="left"/>
      <w:pPr>
        <w:ind w:left="5400" w:hanging="360"/>
      </w:pPr>
      <w:rPr>
        <w:rFonts w:ascii="Arial" w:hAnsi="Arial"/>
        <w:b w:val="0"/>
        <w:i w:val="0"/>
        <w:sz w:val="22"/>
      </w:rPr>
    </w:lvl>
    <w:lvl w:ilvl="7">
      <w:start w:val="1"/>
      <w:numFmt w:val="lowerLetter"/>
      <w:lvlText w:val="%8."/>
      <w:lvlJc w:val="left"/>
      <w:pPr>
        <w:ind w:left="6120" w:hanging="360"/>
      </w:pPr>
      <w:rPr>
        <w:rFonts w:ascii="Arial" w:hAnsi="Arial"/>
        <w:b w:val="0"/>
        <w:i w:val="0"/>
        <w:sz w:val="22"/>
      </w:rPr>
    </w:lvl>
    <w:lvl w:ilvl="8">
      <w:start w:val="1"/>
      <w:numFmt w:val="decimal"/>
      <w:lvlJc w:val="left"/>
    </w:lvl>
  </w:abstractNum>
  <w:abstractNum w:abstractNumId="5">
    <w:nsid w:val="00000006"/>
    <w:multiLevelType w:val="hybridMultilevel"/>
    <w:tmpl w:val="00000006"/>
    <w:lvl w:ilvl="0">
      <w:start w:val="1"/>
      <w:numFmt w:val="decimal"/>
      <w:lvlText w:val="%1."/>
      <w:lvlJc w:val="left"/>
      <w:pPr>
        <w:ind w:left="1080" w:hanging="360"/>
      </w:pPr>
      <w:rPr>
        <w:rFonts w:ascii="Arial" w:hAnsi="Arial"/>
        <w:b w:val="0"/>
        <w:i w:val="0"/>
        <w:sz w:val="22"/>
      </w:rPr>
    </w:lvl>
    <w:lvl w:ilvl="1">
      <w:start w:val="1"/>
      <w:numFmt w:val="lowerLetter"/>
      <w:lvlText w:val="%2."/>
      <w:lvlJc w:val="left"/>
      <w:pPr>
        <w:ind w:left="1800" w:hanging="360"/>
      </w:pPr>
      <w:rPr>
        <w:rFonts w:ascii="Arial" w:hAnsi="Arial"/>
        <w:b w:val="0"/>
        <w:i w:val="0"/>
        <w:sz w:val="22"/>
      </w:rPr>
    </w:lvl>
    <w:lvl w:ilvl="2">
      <w:start w:val="1"/>
      <w:numFmt w:val="lowerRoman"/>
      <w:lvlText w:val="%3."/>
      <w:lvlJc w:val="left"/>
      <w:pPr>
        <w:ind w:left="2520" w:hanging="180"/>
      </w:pPr>
      <w:rPr>
        <w:rFonts w:ascii="Arial" w:hAnsi="Arial"/>
        <w:b w:val="0"/>
        <w:i w:val="0"/>
        <w:sz w:val="22"/>
      </w:rPr>
    </w:lvl>
    <w:lvl w:ilvl="3">
      <w:start w:val="1"/>
      <w:numFmt w:val="decimal"/>
      <w:lvlText w:val="%4."/>
      <w:lvlJc w:val="left"/>
      <w:pPr>
        <w:ind w:left="3240" w:hanging="360"/>
      </w:pPr>
      <w:rPr>
        <w:rFonts w:ascii="Arial" w:hAnsi="Arial"/>
        <w:b w:val="0"/>
        <w:i w:val="0"/>
        <w:sz w:val="22"/>
      </w:rPr>
    </w:lvl>
    <w:lvl w:ilvl="4">
      <w:start w:val="1"/>
      <w:numFmt w:val="lowerLetter"/>
      <w:lvlText w:val="%5."/>
      <w:lvlJc w:val="left"/>
      <w:pPr>
        <w:ind w:left="3960" w:hanging="360"/>
      </w:pPr>
      <w:rPr>
        <w:rFonts w:ascii="Arial" w:hAnsi="Arial"/>
        <w:b w:val="0"/>
        <w:i w:val="0"/>
        <w:sz w:val="22"/>
      </w:rPr>
    </w:lvl>
    <w:lvl w:ilvl="5">
      <w:start w:val="1"/>
      <w:numFmt w:val="lowerRoman"/>
      <w:lvlText w:val="%6."/>
      <w:lvlJc w:val="left"/>
      <w:pPr>
        <w:ind w:left="4680" w:hanging="180"/>
      </w:pPr>
      <w:rPr>
        <w:rFonts w:ascii="Arial" w:hAnsi="Arial"/>
        <w:b w:val="0"/>
        <w:i w:val="0"/>
        <w:sz w:val="22"/>
      </w:rPr>
    </w:lvl>
    <w:lvl w:ilvl="6">
      <w:start w:val="1"/>
      <w:numFmt w:val="decimal"/>
      <w:lvlText w:val="%7."/>
      <w:lvlJc w:val="left"/>
      <w:pPr>
        <w:ind w:left="5400" w:hanging="360"/>
      </w:pPr>
      <w:rPr>
        <w:rFonts w:ascii="Arial" w:hAnsi="Arial"/>
        <w:b w:val="0"/>
        <w:i w:val="0"/>
        <w:sz w:val="22"/>
      </w:rPr>
    </w:lvl>
    <w:lvl w:ilvl="7">
      <w:start w:val="1"/>
      <w:numFmt w:val="lowerLetter"/>
      <w:lvlText w:val="%8."/>
      <w:lvlJc w:val="left"/>
      <w:pPr>
        <w:ind w:left="6120" w:hanging="360"/>
      </w:pPr>
      <w:rPr>
        <w:rFonts w:ascii="Arial" w:hAnsi="Arial"/>
        <w:b w:val="0"/>
        <w:i w:val="0"/>
        <w:sz w:val="22"/>
      </w:rPr>
    </w:lvl>
    <w:lvl w:ilvl="8">
      <w:start w:val="1"/>
      <w:numFmt w:val="decimal"/>
      <w:lvlJc w:val="left"/>
    </w:lvl>
  </w:abstractNum>
  <w:abstractNum w:abstractNumId="6">
    <w:nsid w:val="00000007"/>
    <w:multiLevelType w:val="hybridMultilevel"/>
    <w:tmpl w:val="00000007"/>
    <w:lvl w:ilvl="0">
      <w:start w:val="1"/>
      <w:numFmt w:val="decimal"/>
      <w:lvlText w:val="%1."/>
      <w:lvlJc w:val="left"/>
      <w:pPr>
        <w:ind w:left="720" w:hanging="360"/>
      </w:pPr>
      <w:rPr>
        <w:rFonts w:ascii="Arial"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7">
    <w:nsid w:val="00000008"/>
    <w:multiLevelType w:val="hybridMultilevel"/>
    <w:tmpl w:val="00000008"/>
    <w:lvl w:ilvl="0">
      <w:start w:val="1"/>
      <w:numFmt w:val="decimal"/>
      <w:lvlText w:val="%1."/>
      <w:lvlJc w:val="left"/>
      <w:pPr>
        <w:ind w:left="720" w:hanging="360"/>
      </w:pPr>
      <w:rPr>
        <w:rFonts w:ascii="Arial" w:hAnsi="Arial"/>
        <w:b w:val="0"/>
        <w:i w:val="0"/>
        <w:sz w:val="22"/>
      </w:rPr>
    </w:lvl>
    <w:lvl w:ilvl="1">
      <w:start w:val="1"/>
      <w:numFmt w:val="lowerLetter"/>
      <w:lvlText w:val="%2."/>
      <w:lvlJc w:val="left"/>
      <w:pPr>
        <w:ind w:left="1440" w:hanging="360"/>
      </w:pPr>
      <w:rPr>
        <w:rFonts w:ascii="Arial" w:hAnsi="Arial"/>
        <w:b w:val="0"/>
        <w:i w:val="0"/>
        <w:sz w:val="22"/>
      </w:rPr>
    </w:lvl>
    <w:lvl w:ilvl="2">
      <w:start w:val="1"/>
      <w:numFmt w:val="lowerRoman"/>
      <w:lvlText w:val="%3."/>
      <w:lvlJc w:val="left"/>
      <w:pPr>
        <w:ind w:left="2160" w:hanging="180"/>
      </w:pPr>
      <w:rPr>
        <w:rFonts w:ascii="Arial" w:hAnsi="Arial"/>
        <w:b w:val="0"/>
        <w:i w:val="0"/>
        <w:sz w:val="22"/>
      </w:rPr>
    </w:lvl>
    <w:lvl w:ilvl="3">
      <w:start w:val="1"/>
      <w:numFmt w:val="decimal"/>
      <w:lvlText w:val="%4."/>
      <w:lvlJc w:val="left"/>
      <w:pPr>
        <w:ind w:left="2880" w:hanging="360"/>
      </w:pPr>
      <w:rPr>
        <w:rFonts w:ascii="Arial" w:hAnsi="Arial"/>
        <w:b w:val="0"/>
        <w:i w:val="0"/>
        <w:sz w:val="22"/>
      </w:rPr>
    </w:lvl>
    <w:lvl w:ilvl="4">
      <w:start w:val="1"/>
      <w:numFmt w:val="lowerLetter"/>
      <w:lvlText w:val="%5."/>
      <w:lvlJc w:val="left"/>
      <w:pPr>
        <w:ind w:left="3600" w:hanging="360"/>
      </w:pPr>
      <w:rPr>
        <w:rFonts w:ascii="Arial" w:hAnsi="Arial"/>
        <w:b w:val="0"/>
        <w:i w:val="0"/>
        <w:sz w:val="22"/>
      </w:rPr>
    </w:lvl>
    <w:lvl w:ilvl="5">
      <w:start w:val="1"/>
      <w:numFmt w:val="lowerRoman"/>
      <w:lvlText w:val="%6."/>
      <w:lvlJc w:val="left"/>
      <w:pPr>
        <w:ind w:left="4320" w:hanging="180"/>
      </w:pPr>
      <w:rPr>
        <w:rFonts w:ascii="Arial" w:hAnsi="Arial"/>
        <w:b w:val="0"/>
        <w:i w:val="0"/>
        <w:sz w:val="22"/>
      </w:rPr>
    </w:lvl>
    <w:lvl w:ilvl="6">
      <w:start w:val="1"/>
      <w:numFmt w:val="decimal"/>
      <w:lvlText w:val="%7."/>
      <w:lvlJc w:val="left"/>
      <w:pPr>
        <w:ind w:left="5040" w:hanging="360"/>
      </w:pPr>
      <w:rPr>
        <w:rFonts w:ascii="Arial" w:hAnsi="Arial"/>
        <w:b w:val="0"/>
        <w:i w:val="0"/>
        <w:sz w:val="22"/>
      </w:rPr>
    </w:lvl>
    <w:lvl w:ilvl="7">
      <w:start w:val="1"/>
      <w:numFmt w:val="lowerLetter"/>
      <w:lvlText w:val="%8."/>
      <w:lvlJc w:val="left"/>
      <w:pPr>
        <w:ind w:left="5760" w:hanging="360"/>
      </w:pPr>
      <w:rPr>
        <w:rFonts w:ascii="Arial" w:hAnsi="Arial"/>
        <w:b w:val="0"/>
        <w:i w:val="0"/>
        <w:sz w:val="22"/>
      </w:rPr>
    </w:lvl>
    <w:lvl w:ilvl="8">
      <w:start w:val="1"/>
      <w:numFmt w:val="decimal"/>
      <w:lvlJc w:val="left"/>
    </w:lvl>
  </w:abstractNum>
  <w:abstractNum w:abstractNumId="8">
    <w:nsid w:val="00000009"/>
    <w:multiLevelType w:val="hybridMultilevel"/>
    <w:tmpl w:val="00000009"/>
    <w:lvl w:ilvl="0">
      <w:start w:val="1"/>
      <w:numFmt w:val="bullet"/>
      <w:lvlText w:val="⁃"/>
      <w:lvlJc w:val="left"/>
      <w:pPr>
        <w:ind w:left="720" w:hanging="360"/>
      </w:pPr>
      <w:rPr>
        <w:rFonts w:ascii="Arial" w:eastAsia="Courier New"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9">
    <w:nsid w:val="0000000A"/>
    <w:multiLevelType w:val="hybridMultilevel"/>
    <w:tmpl w:val="0000000A"/>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0">
    <w:nsid w:val="0000000B"/>
    <w:multiLevelType w:val="hybridMultilevel"/>
    <w:tmpl w:val="0000000B"/>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1">
    <w:nsid w:val="0000000C"/>
    <w:multiLevelType w:val="hybridMultilevel"/>
    <w:tmpl w:val="0000000C"/>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2">
    <w:nsid w:val="0000000D"/>
    <w:multiLevelType w:val="hybridMultilevel"/>
    <w:tmpl w:val="0000000D"/>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3">
    <w:nsid w:val="0000000E"/>
    <w:multiLevelType w:val="hybridMultilevel"/>
    <w:tmpl w:val="0000000E"/>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4">
    <w:nsid w:val="0000000F"/>
    <w:multiLevelType w:val="hybridMultilevel"/>
    <w:tmpl w:val="0000000F"/>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5">
    <w:nsid w:val="00000010"/>
    <w:multiLevelType w:val="hybridMultilevel"/>
    <w:tmpl w:val="00000010"/>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6">
    <w:nsid w:val="00000011"/>
    <w:multiLevelType w:val="hybridMultilevel"/>
    <w:tmpl w:val="00000011"/>
    <w:lvl w:ilvl="0">
      <w:start w:val="1"/>
      <w:numFmt w:val="bullet"/>
      <w:lvlText w:val=""/>
      <w:lvlJc w:val="left"/>
      <w:pPr>
        <w:ind w:left="720" w:hanging="360"/>
      </w:pPr>
      <w:rPr>
        <w:rFonts w:ascii="Segoe UI" w:eastAsia="Courier New" w:hAnsi="Segoe UI"/>
        <w:b w:val="0"/>
        <w:i w:val="0"/>
        <w:sz w:val="24"/>
      </w:rPr>
    </w:lvl>
    <w:lvl w:ilvl="1">
      <w:start w:val="1"/>
      <w:numFmt w:val="bullet"/>
      <w:lvlText w:val="•"/>
      <w:lvlJc w:val="left"/>
      <w:pPr>
        <w:ind w:left="1440" w:hanging="360"/>
      </w:pPr>
      <w:rPr>
        <w:rFonts w:ascii="Segoe UI" w:eastAsia="Courier New"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7">
    <w:nsid w:val="00000012"/>
    <w:multiLevelType w:val="hybridMultilevel"/>
    <w:tmpl w:val="00000012"/>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8">
    <w:nsid w:val="00000013"/>
    <w:multiLevelType w:val="hybridMultilevel"/>
    <w:tmpl w:val="00000013"/>
    <w:lvl w:ilvl="0">
      <w:start w:val="1"/>
      <w:numFmt w:val="bullet"/>
      <w:lvlText w:val=""/>
      <w:lvlJc w:val="left"/>
      <w:pPr>
        <w:ind w:left="720" w:hanging="360"/>
      </w:pPr>
      <w:rPr>
        <w:rFonts w:ascii="Segoe UI" w:eastAsia="Courier New" w:hAnsi="Segoe UI"/>
        <w:b w:val="0"/>
        <w:i w:val="0"/>
        <w:sz w:val="24"/>
      </w:rPr>
    </w:lvl>
    <w:lvl w:ilvl="1">
      <w:start w:val="1"/>
      <w:numFmt w:val="bullet"/>
      <w:lvlText w:val="o"/>
      <w:lvlJc w:val="left"/>
      <w:pPr>
        <w:ind w:left="1440" w:hanging="360"/>
      </w:pPr>
      <w:rPr>
        <w:rFonts w:ascii="Segoe UI" w:hAnsi="Segoe UI"/>
        <w:b w:val="0"/>
        <w:i w:val="0"/>
        <w:sz w:val="24"/>
      </w:rPr>
    </w:lvl>
    <w:lvl w:ilvl="2">
      <w:start w:val="1"/>
      <w:numFmt w:val="bullet"/>
      <w:lvlText w:val=""/>
      <w:lvlJc w:val="left"/>
      <w:pPr>
        <w:ind w:left="2160" w:hanging="360"/>
      </w:pPr>
      <w:rPr>
        <w:rFonts w:ascii="Segoe UI" w:eastAsia="Courier New" w:hAnsi="Segoe UI"/>
        <w:b w:val="0"/>
        <w:i w:val="0"/>
        <w:sz w:val="24"/>
      </w:rPr>
    </w:lvl>
    <w:lvl w:ilvl="3">
      <w:start w:val="1"/>
      <w:numFmt w:val="bullet"/>
      <w:lvlText w:val=""/>
      <w:lvlJc w:val="left"/>
      <w:pPr>
        <w:ind w:left="2880" w:hanging="360"/>
      </w:pPr>
      <w:rPr>
        <w:rFonts w:ascii="Segoe UI" w:eastAsia="Courier New" w:hAnsi="Segoe UI"/>
        <w:b w:val="0"/>
        <w:i w:val="0"/>
        <w:sz w:val="24"/>
      </w:rPr>
    </w:lvl>
    <w:lvl w:ilvl="4">
      <w:start w:val="1"/>
      <w:numFmt w:val="bullet"/>
      <w:lvlText w:val=""/>
      <w:lvlJc w:val="left"/>
      <w:pPr>
        <w:ind w:left="3600" w:hanging="360"/>
      </w:pPr>
      <w:rPr>
        <w:rFonts w:ascii="Segoe UI" w:eastAsia="Courier New" w:hAnsi="Segoe UI"/>
        <w:b w:val="0"/>
        <w:i w:val="0"/>
        <w:sz w:val="24"/>
      </w:rPr>
    </w:lvl>
    <w:lvl w:ilvl="5">
      <w:start w:val="1"/>
      <w:numFmt w:val="bullet"/>
      <w:lvlText w:val=""/>
      <w:lvlJc w:val="left"/>
      <w:pPr>
        <w:ind w:left="4320" w:hanging="360"/>
      </w:pPr>
      <w:rPr>
        <w:rFonts w:ascii="Segoe UI" w:eastAsia="Courier New" w:hAnsi="Segoe UI"/>
        <w:b w:val="0"/>
        <w:i w:val="0"/>
        <w:sz w:val="24"/>
      </w:rPr>
    </w:lvl>
    <w:lvl w:ilvl="6">
      <w:start w:val="1"/>
      <w:numFmt w:val="bullet"/>
      <w:lvlText w:val=""/>
      <w:lvlJc w:val="left"/>
      <w:pPr>
        <w:ind w:left="5040" w:hanging="360"/>
      </w:pPr>
      <w:rPr>
        <w:rFonts w:ascii="Segoe UI" w:eastAsia="Courier New" w:hAnsi="Segoe UI"/>
        <w:b w:val="0"/>
        <w:i w:val="0"/>
        <w:sz w:val="24"/>
      </w:rPr>
    </w:lvl>
    <w:lvl w:ilvl="7">
      <w:start w:val="1"/>
      <w:numFmt w:val="bullet"/>
      <w:lvlText w:val=""/>
      <w:lvlJc w:val="left"/>
      <w:pPr>
        <w:ind w:left="5760" w:hanging="360"/>
      </w:pPr>
      <w:rPr>
        <w:rFonts w:ascii="Segoe UI" w:eastAsia="Courier New" w:hAnsi="Segoe UI"/>
        <w:b w:val="0"/>
        <w:i w:val="0"/>
        <w:sz w:val="24"/>
      </w:rPr>
    </w:lvl>
    <w:lvl w:ilvl="8">
      <w:start w:val="1"/>
      <w:numFmt w:val="decimal"/>
      <w:lvlJc w:val="left"/>
    </w:lvl>
  </w:abstractNum>
  <w:abstractNum w:abstractNumId="19">
    <w:nsid w:val="00000014"/>
    <w:multiLevelType w:val="hybridMultilevel"/>
    <w:tmpl w:val="00000014"/>
    <w:lvl w:ilvl="0">
      <w:start w:val="1"/>
      <w:numFmt w:val="decimal"/>
      <w:lvlText w:val="%1."/>
      <w:lvlJc w:val="left"/>
      <w:pPr>
        <w:ind w:left="1080" w:hanging="360"/>
      </w:pPr>
      <w:rPr>
        <w:rFonts w:ascii="Arial" w:hAnsi="Arial"/>
        <w:b w:val="0"/>
        <w:i w:val="0"/>
        <w:sz w:val="22"/>
      </w:rPr>
    </w:lvl>
    <w:lvl w:ilvl="1">
      <w:start w:val="1"/>
      <w:numFmt w:val="lowerLetter"/>
      <w:lvlText w:val="%2."/>
      <w:lvlJc w:val="left"/>
      <w:pPr>
        <w:ind w:left="1800" w:hanging="360"/>
      </w:pPr>
      <w:rPr>
        <w:rFonts w:ascii="Arial" w:hAnsi="Arial"/>
        <w:b w:val="0"/>
        <w:i w:val="0"/>
        <w:sz w:val="22"/>
      </w:rPr>
    </w:lvl>
    <w:lvl w:ilvl="2">
      <w:start w:val="1"/>
      <w:numFmt w:val="lowerRoman"/>
      <w:lvlText w:val="%3."/>
      <w:lvlJc w:val="left"/>
      <w:pPr>
        <w:ind w:left="2520" w:hanging="180"/>
      </w:pPr>
      <w:rPr>
        <w:rFonts w:ascii="Arial" w:hAnsi="Arial"/>
        <w:b w:val="0"/>
        <w:i w:val="0"/>
        <w:sz w:val="22"/>
      </w:rPr>
    </w:lvl>
    <w:lvl w:ilvl="3">
      <w:start w:val="1"/>
      <w:numFmt w:val="decimal"/>
      <w:lvlText w:val="%4."/>
      <w:lvlJc w:val="left"/>
      <w:pPr>
        <w:ind w:left="3240" w:hanging="360"/>
      </w:pPr>
      <w:rPr>
        <w:rFonts w:ascii="Arial" w:hAnsi="Arial"/>
        <w:b w:val="0"/>
        <w:i w:val="0"/>
        <w:sz w:val="22"/>
      </w:rPr>
    </w:lvl>
    <w:lvl w:ilvl="4">
      <w:start w:val="1"/>
      <w:numFmt w:val="lowerLetter"/>
      <w:lvlText w:val="%5."/>
      <w:lvlJc w:val="left"/>
      <w:pPr>
        <w:ind w:left="3960" w:hanging="360"/>
      </w:pPr>
      <w:rPr>
        <w:rFonts w:ascii="Arial" w:hAnsi="Arial"/>
        <w:b w:val="0"/>
        <w:i w:val="0"/>
        <w:sz w:val="22"/>
      </w:rPr>
    </w:lvl>
    <w:lvl w:ilvl="5">
      <w:start w:val="1"/>
      <w:numFmt w:val="lowerRoman"/>
      <w:lvlText w:val="%6."/>
      <w:lvlJc w:val="left"/>
      <w:pPr>
        <w:ind w:left="4680" w:hanging="180"/>
      </w:pPr>
      <w:rPr>
        <w:rFonts w:ascii="Arial" w:hAnsi="Arial"/>
        <w:b w:val="0"/>
        <w:i w:val="0"/>
        <w:sz w:val="22"/>
      </w:rPr>
    </w:lvl>
    <w:lvl w:ilvl="6">
      <w:start w:val="1"/>
      <w:numFmt w:val="decimal"/>
      <w:lvlText w:val="%7."/>
      <w:lvlJc w:val="left"/>
      <w:pPr>
        <w:ind w:left="5400" w:hanging="360"/>
      </w:pPr>
      <w:rPr>
        <w:rFonts w:ascii="Arial" w:hAnsi="Arial"/>
        <w:b w:val="0"/>
        <w:i w:val="0"/>
        <w:sz w:val="22"/>
      </w:rPr>
    </w:lvl>
    <w:lvl w:ilvl="7">
      <w:start w:val="1"/>
      <w:numFmt w:val="lowerLetter"/>
      <w:lvlText w:val="%8."/>
      <w:lvlJc w:val="left"/>
      <w:pPr>
        <w:ind w:left="6120" w:hanging="360"/>
      </w:pPr>
      <w:rPr>
        <w:rFonts w:ascii="Arial" w:hAnsi="Arial"/>
        <w:b w:val="0"/>
        <w:i w:val="0"/>
        <w:sz w:val="22"/>
      </w:rPr>
    </w:lvl>
    <w:lvl w:ilvl="8">
      <w:start w:val="1"/>
      <w:numFmt w:val="decimal"/>
      <w:lvlJc w:val="left"/>
    </w:lvl>
  </w:abstractNum>
  <w:abstractNum w:abstractNumId="20">
    <w:nsid w:val="00000015"/>
    <w:multiLevelType w:val="hybridMultilevel"/>
    <w:tmpl w:val="00000015"/>
    <w:lvl w:ilvl="0">
      <w:start w:val="1"/>
      <w:numFmt w:val="decimal"/>
      <w:lvlText w:val="%1."/>
      <w:lvlJc w:val="left"/>
      <w:pPr>
        <w:ind w:left="1080" w:hanging="360"/>
      </w:pPr>
      <w:rPr>
        <w:rFonts w:ascii="Arial" w:hAnsi="Arial"/>
        <w:b w:val="0"/>
        <w:i w:val="0"/>
        <w:sz w:val="22"/>
      </w:rPr>
    </w:lvl>
    <w:lvl w:ilvl="1">
      <w:start w:val="1"/>
      <w:numFmt w:val="lowerLetter"/>
      <w:lvlText w:val="%2."/>
      <w:lvlJc w:val="left"/>
      <w:pPr>
        <w:ind w:left="1800" w:hanging="360"/>
      </w:pPr>
      <w:rPr>
        <w:rFonts w:ascii="Arial" w:hAnsi="Arial"/>
        <w:b w:val="0"/>
        <w:i w:val="0"/>
        <w:sz w:val="22"/>
      </w:rPr>
    </w:lvl>
    <w:lvl w:ilvl="2">
      <w:start w:val="1"/>
      <w:numFmt w:val="lowerRoman"/>
      <w:lvlText w:val="%3."/>
      <w:lvlJc w:val="left"/>
      <w:pPr>
        <w:ind w:left="2520" w:hanging="180"/>
      </w:pPr>
      <w:rPr>
        <w:rFonts w:ascii="Arial" w:hAnsi="Arial"/>
        <w:b w:val="0"/>
        <w:i w:val="0"/>
        <w:sz w:val="22"/>
      </w:rPr>
    </w:lvl>
    <w:lvl w:ilvl="3">
      <w:start w:val="1"/>
      <w:numFmt w:val="decimal"/>
      <w:lvlText w:val="%4."/>
      <w:lvlJc w:val="left"/>
      <w:pPr>
        <w:ind w:left="3240" w:hanging="360"/>
      </w:pPr>
      <w:rPr>
        <w:rFonts w:ascii="Arial" w:hAnsi="Arial"/>
        <w:b w:val="0"/>
        <w:i w:val="0"/>
        <w:sz w:val="22"/>
      </w:rPr>
    </w:lvl>
    <w:lvl w:ilvl="4">
      <w:start w:val="1"/>
      <w:numFmt w:val="lowerLetter"/>
      <w:lvlText w:val="%5."/>
      <w:lvlJc w:val="left"/>
      <w:pPr>
        <w:ind w:left="3960" w:hanging="360"/>
      </w:pPr>
      <w:rPr>
        <w:rFonts w:ascii="Arial" w:hAnsi="Arial"/>
        <w:b w:val="0"/>
        <w:i w:val="0"/>
        <w:sz w:val="22"/>
      </w:rPr>
    </w:lvl>
    <w:lvl w:ilvl="5">
      <w:start w:val="1"/>
      <w:numFmt w:val="lowerRoman"/>
      <w:lvlText w:val="%6."/>
      <w:lvlJc w:val="left"/>
      <w:pPr>
        <w:ind w:left="4680" w:hanging="180"/>
      </w:pPr>
      <w:rPr>
        <w:rFonts w:ascii="Arial" w:hAnsi="Arial"/>
        <w:b w:val="0"/>
        <w:i w:val="0"/>
        <w:sz w:val="22"/>
      </w:rPr>
    </w:lvl>
    <w:lvl w:ilvl="6">
      <w:start w:val="1"/>
      <w:numFmt w:val="decimal"/>
      <w:lvlText w:val="%7."/>
      <w:lvlJc w:val="left"/>
      <w:pPr>
        <w:ind w:left="5400" w:hanging="360"/>
      </w:pPr>
      <w:rPr>
        <w:rFonts w:ascii="Arial" w:hAnsi="Arial"/>
        <w:b w:val="0"/>
        <w:i w:val="0"/>
        <w:sz w:val="22"/>
      </w:rPr>
    </w:lvl>
    <w:lvl w:ilvl="7">
      <w:start w:val="1"/>
      <w:numFmt w:val="lowerLetter"/>
      <w:lvlText w:val="%8."/>
      <w:lvlJc w:val="left"/>
      <w:pPr>
        <w:ind w:left="6120" w:hanging="360"/>
      </w:pPr>
      <w:rPr>
        <w:rFonts w:ascii="Arial" w:hAnsi="Arial"/>
        <w:b w:val="0"/>
        <w:i w:val="0"/>
        <w:sz w:val="22"/>
      </w:rPr>
    </w:lvl>
    <w:lvl w:ilvl="8">
      <w:start w:val="1"/>
      <w:numFmt w:val="decimal"/>
      <w:lvlJc w:val="left"/>
    </w:lvl>
  </w:abstractNum>
  <w:abstractNum w:abstractNumId="21">
    <w:nsid w:val="00000016"/>
    <w:multiLevelType w:val="hybridMultilevel"/>
    <w:tmpl w:val="00000016"/>
    <w:lvl w:ilvl="0">
      <w:start w:val="1"/>
      <w:numFmt w:val="decimal"/>
      <w:lvlText w:val="%1."/>
      <w:lvlJc w:val="left"/>
      <w:pPr>
        <w:ind w:left="720" w:hanging="360"/>
      </w:pPr>
      <w:rPr>
        <w:rFonts w:ascii="Arial"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22">
    <w:nsid w:val="00000017"/>
    <w:multiLevelType w:val="hybridMultilevel"/>
    <w:tmpl w:val="00000017"/>
    <w:lvl w:ilvl="0">
      <w:start w:val="1"/>
      <w:numFmt w:val="decimal"/>
      <w:lvlText w:val="%1."/>
      <w:lvlJc w:val="left"/>
      <w:pPr>
        <w:ind w:left="720" w:hanging="360"/>
      </w:pPr>
      <w:rPr>
        <w:rFonts w:ascii="Arial" w:hAnsi="Arial"/>
        <w:b w:val="0"/>
        <w:i w:val="0"/>
        <w:sz w:val="22"/>
      </w:rPr>
    </w:lvl>
    <w:lvl w:ilvl="1">
      <w:start w:val="1"/>
      <w:numFmt w:val="lowerLetter"/>
      <w:lvlText w:val="%2."/>
      <w:lvlJc w:val="left"/>
      <w:pPr>
        <w:ind w:left="1440" w:hanging="360"/>
      </w:pPr>
      <w:rPr>
        <w:rFonts w:ascii="Arial" w:hAnsi="Arial"/>
        <w:b w:val="0"/>
        <w:i w:val="0"/>
        <w:sz w:val="22"/>
      </w:rPr>
    </w:lvl>
    <w:lvl w:ilvl="2">
      <w:start w:val="1"/>
      <w:numFmt w:val="lowerRoman"/>
      <w:lvlText w:val="%3."/>
      <w:lvlJc w:val="left"/>
      <w:pPr>
        <w:ind w:left="2160" w:hanging="180"/>
      </w:pPr>
      <w:rPr>
        <w:rFonts w:ascii="Arial" w:hAnsi="Arial"/>
        <w:b w:val="0"/>
        <w:i w:val="0"/>
        <w:sz w:val="22"/>
      </w:rPr>
    </w:lvl>
    <w:lvl w:ilvl="3">
      <w:start w:val="1"/>
      <w:numFmt w:val="decimal"/>
      <w:lvlText w:val="%4."/>
      <w:lvlJc w:val="left"/>
      <w:pPr>
        <w:ind w:left="2880" w:hanging="360"/>
      </w:pPr>
      <w:rPr>
        <w:rFonts w:ascii="Arial" w:hAnsi="Arial"/>
        <w:b w:val="0"/>
        <w:i w:val="0"/>
        <w:sz w:val="22"/>
      </w:rPr>
    </w:lvl>
    <w:lvl w:ilvl="4">
      <w:start w:val="1"/>
      <w:numFmt w:val="lowerLetter"/>
      <w:lvlText w:val="%5."/>
      <w:lvlJc w:val="left"/>
      <w:pPr>
        <w:ind w:left="3600" w:hanging="360"/>
      </w:pPr>
      <w:rPr>
        <w:rFonts w:ascii="Arial" w:hAnsi="Arial"/>
        <w:b w:val="0"/>
        <w:i w:val="0"/>
        <w:sz w:val="22"/>
      </w:rPr>
    </w:lvl>
    <w:lvl w:ilvl="5">
      <w:start w:val="1"/>
      <w:numFmt w:val="lowerRoman"/>
      <w:lvlText w:val="%6."/>
      <w:lvlJc w:val="left"/>
      <w:pPr>
        <w:ind w:left="4320" w:hanging="180"/>
      </w:pPr>
      <w:rPr>
        <w:rFonts w:ascii="Arial" w:hAnsi="Arial"/>
        <w:b w:val="0"/>
        <w:i w:val="0"/>
        <w:sz w:val="22"/>
      </w:rPr>
    </w:lvl>
    <w:lvl w:ilvl="6">
      <w:start w:val="1"/>
      <w:numFmt w:val="decimal"/>
      <w:lvlText w:val="%7."/>
      <w:lvlJc w:val="left"/>
      <w:pPr>
        <w:ind w:left="5040" w:hanging="360"/>
      </w:pPr>
      <w:rPr>
        <w:rFonts w:ascii="Arial" w:hAnsi="Arial"/>
        <w:b w:val="0"/>
        <w:i w:val="0"/>
        <w:sz w:val="22"/>
      </w:rPr>
    </w:lvl>
    <w:lvl w:ilvl="7">
      <w:start w:val="1"/>
      <w:numFmt w:val="lowerLetter"/>
      <w:lvlText w:val="%8."/>
      <w:lvlJc w:val="left"/>
      <w:pPr>
        <w:ind w:left="5760" w:hanging="360"/>
      </w:pPr>
      <w:rPr>
        <w:rFonts w:ascii="Arial" w:hAnsi="Arial"/>
        <w:b w:val="0"/>
        <w:i w:val="0"/>
        <w:sz w:val="22"/>
      </w:rPr>
    </w:lvl>
    <w:lvl w:ilvl="8">
      <w:start w:val="1"/>
      <w:numFmt w:val="decimal"/>
      <w:lvlJc w:val="left"/>
    </w:lvl>
  </w:abstractNum>
  <w:abstractNum w:abstractNumId="23">
    <w:nsid w:val="00000018"/>
    <w:multiLevelType w:val="hybridMultilevel"/>
    <w:tmpl w:val="00000018"/>
    <w:lvl w:ilvl="0">
      <w:start w:val="1"/>
      <w:numFmt w:val="bullet"/>
      <w:lvlText w:val="⁃"/>
      <w:lvlJc w:val="left"/>
      <w:pPr>
        <w:ind w:left="720" w:hanging="360"/>
      </w:pPr>
      <w:rPr>
        <w:rFonts w:ascii="Arial" w:eastAsia="Courier New"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24">
    <w:nsid w:val="00000019"/>
    <w:multiLevelType w:val="hybridMultilevel"/>
    <w:tmpl w:val="0000001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0000001A"/>
    <w:multiLevelType w:val="hybridMultilevel"/>
    <w:tmpl w:val="0000001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0000001B"/>
    <w:multiLevelType w:val="hybridMultilevel"/>
    <w:tmpl w:val="0000001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
    <w:nsid w:val="0000001C"/>
    <w:multiLevelType w:val="hybridMultilevel"/>
    <w:tmpl w:val="0000001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
    <w:nsid w:val="0000001D"/>
    <w:multiLevelType w:val="hybridMultilevel"/>
    <w:tmpl w:val="0000001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
    <w:nsid w:val="0000001E"/>
    <w:multiLevelType w:val="hybridMultilevel"/>
    <w:tmpl w:val="0000001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
    <w:nsid w:val="0000001F"/>
    <w:multiLevelType w:val="hybridMultilevel"/>
    <w:tmpl w:val="0000001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
    <w:nsid w:val="00000020"/>
    <w:multiLevelType w:val="hybridMultilevel"/>
    <w:tmpl w:val="0000002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
    <w:nsid w:val="00000021"/>
    <w:multiLevelType w:val="hybridMultilevel"/>
    <w:tmpl w:val="0000002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
    <w:nsid w:val="00000022"/>
    <w:multiLevelType w:val="hybridMultilevel"/>
    <w:tmpl w:val="0000002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
    <w:nsid w:val="00000023"/>
    <w:multiLevelType w:val="hybridMultilevel"/>
    <w:tmpl w:val="0000002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
    <w:nsid w:val="00000024"/>
    <w:multiLevelType w:val="hybridMultilevel"/>
    <w:tmpl w:val="0000002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
    <w:nsid w:val="00000025"/>
    <w:multiLevelType w:val="hybridMultilevel"/>
    <w:tmpl w:val="0000002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
    <w:nsid w:val="00000026"/>
    <w:multiLevelType w:val="hybridMultilevel"/>
    <w:tmpl w:val="0000002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
    <w:nsid w:val="00000027"/>
    <w:multiLevelType w:val="hybridMultilevel"/>
    <w:tmpl w:val="0000002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
    <w:nsid w:val="00000028"/>
    <w:multiLevelType w:val="hybridMultilevel"/>
    <w:tmpl w:val="0000002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
    <w:nsid w:val="00000029"/>
    <w:multiLevelType w:val="hybridMultilevel"/>
    <w:tmpl w:val="0000002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
    <w:nsid w:val="0000002A"/>
    <w:multiLevelType w:val="hybridMultilevel"/>
    <w:tmpl w:val="0000002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
    <w:nsid w:val="0000002B"/>
    <w:multiLevelType w:val="hybridMultilevel"/>
    <w:tmpl w:val="0000002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
    <w:nsid w:val="0000002C"/>
    <w:multiLevelType w:val="hybridMultilevel"/>
    <w:tmpl w:val="0000002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
    <w:nsid w:val="0000002D"/>
    <w:multiLevelType w:val="hybridMultilevel"/>
    <w:tmpl w:val="0000002D"/>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
    <w:nsid w:val="0000002E"/>
    <w:multiLevelType w:val="hybridMultilevel"/>
    <w:tmpl w:val="0000002E"/>
    <w:lvl w:ilvl="0">
      <w:start w:val="1"/>
      <w:numFmt w:val="bullet"/>
      <w:lvlText w:val="•"/>
      <w:lvlJc w:val="left"/>
      <w:pPr>
        <w:ind w:left="720" w:hanging="500"/>
      </w:pPr>
      <w:rPr>
        <w:rFonts w:ascii="Arial" w:eastAsia="Courier New" w:hAnsi="Arial"/>
        <w:b w:val="0"/>
        <w:i w:val="0"/>
        <w:color w:val="0745CE"/>
        <w:sz w:val="22"/>
      </w:rPr>
    </w:lvl>
    <w:lvl w:ilvl="1">
      <w:start w:val="1"/>
      <w:numFmt w:val="bullet"/>
      <w:lvlText w:val="◦"/>
      <w:lvlJc w:val="left"/>
      <w:pPr>
        <w:ind w:left="1440" w:hanging="500"/>
      </w:pPr>
      <w:rPr>
        <w:rFonts w:ascii="Arial" w:eastAsia="Courier New" w:hAnsi="Arial"/>
        <w:b w:val="0"/>
        <w:i w:val="0"/>
        <w:color w:val="0745CE"/>
        <w:sz w:val="22"/>
      </w:rPr>
    </w:lvl>
    <w:lvl w:ilvl="2">
      <w:start w:val="1"/>
      <w:numFmt w:val="bullet"/>
      <w:lvlText w:val="▪"/>
      <w:lvlJc w:val="left"/>
      <w:pPr>
        <w:ind w:left="2160" w:hanging="500"/>
      </w:pPr>
      <w:rPr>
        <w:rFonts w:ascii="Arial" w:eastAsia="Courier New" w:hAnsi="Arial"/>
        <w:b w:val="0"/>
        <w:i w:val="0"/>
        <w:color w:val="0745CE"/>
        <w:sz w:val="22"/>
      </w:rPr>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
    <w:nsid w:val="0000002F"/>
    <w:multiLevelType w:val="hybridMultilevel"/>
    <w:tmpl w:val="0000002F"/>
    <w:lvl w:ilvl="0">
      <w:start w:val="1"/>
      <w:numFmt w:val="bullet"/>
      <w:lvlText w:val="•"/>
      <w:lvlJc w:val="left"/>
      <w:pPr>
        <w:ind w:left="720" w:hanging="500"/>
      </w:pPr>
      <w:rPr>
        <w:rFonts w:ascii="Arial" w:eastAsia="Courier New" w:hAnsi="Arial"/>
        <w:b w:val="0"/>
        <w:i w:val="0"/>
        <w:color w:val="0745CE"/>
        <w:sz w:val="22"/>
      </w:rPr>
    </w:lvl>
    <w:lvl w:ilvl="1">
      <w:start w:val="1"/>
      <w:numFmt w:val="bullet"/>
      <w:lvlText w:val="◦"/>
      <w:lvlJc w:val="left"/>
      <w:pPr>
        <w:ind w:left="1440" w:hanging="500"/>
      </w:pPr>
      <w:rPr>
        <w:rFonts w:ascii="Arial" w:eastAsia="Courier New" w:hAnsi="Arial"/>
        <w:b w:val="0"/>
        <w:i w:val="0"/>
        <w:color w:val="0745CE"/>
        <w:sz w:val="22"/>
      </w:rPr>
    </w:lvl>
    <w:lvl w:ilvl="2">
      <w:start w:val="1"/>
      <w:numFmt w:val="bullet"/>
      <w:lvlText w:val="▪"/>
      <w:lvlJc w:val="left"/>
      <w:pPr>
        <w:ind w:left="2160" w:hanging="500"/>
      </w:pPr>
      <w:rPr>
        <w:rFonts w:ascii="Arial" w:eastAsia="Courier New" w:hAnsi="Arial"/>
        <w:b w:val="0"/>
        <w:i w:val="0"/>
        <w:color w:val="0745CE"/>
        <w:sz w:val="22"/>
      </w:rPr>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
    <w:nsid w:val="00000030"/>
    <w:multiLevelType w:val="hybridMultilevel"/>
    <w:tmpl w:val="00000030"/>
    <w:lvl w:ilvl="0">
      <w:start w:val="1"/>
      <w:numFmt w:val="bullet"/>
      <w:lvlText w:val="⁃"/>
      <w:lvlJc w:val="left"/>
      <w:pPr>
        <w:ind w:left="720" w:hanging="360"/>
      </w:pPr>
      <w:rPr>
        <w:rFonts w:ascii="Arial" w:eastAsia="Courier New"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48">
    <w:nsid w:val="00000031"/>
    <w:multiLevelType w:val="hybridMultilevel"/>
    <w:tmpl w:val="00000031"/>
    <w:lvl w:ilvl="0">
      <w:start w:val="1"/>
      <w:numFmt w:val="bullet"/>
      <w:lvlText w:val="⁃"/>
      <w:lvlJc w:val="left"/>
      <w:pPr>
        <w:ind w:left="720" w:hanging="360"/>
      </w:pPr>
      <w:rPr>
        <w:rFonts w:ascii="Arial" w:eastAsia="Courier New" w:hAnsi="Arial"/>
        <w:b w:val="0"/>
        <w:i w:val="0"/>
        <w:sz w:val="22"/>
      </w:rPr>
    </w:lvl>
    <w:lvl w:ilvl="1">
      <w:start w:val="1"/>
      <w:numFmt w:val="bullet"/>
      <w:lvlText w:val="o"/>
      <w:lvlJc w:val="left"/>
      <w:pPr>
        <w:ind w:left="1440" w:hanging="360"/>
      </w:pPr>
      <w:rPr>
        <w:rFonts w:ascii="Arial" w:hAnsi="Arial"/>
        <w:b w:val="0"/>
        <w:i w:val="0"/>
        <w:sz w:val="22"/>
      </w:rPr>
    </w:lvl>
    <w:lvl w:ilvl="2">
      <w:start w:val="1"/>
      <w:numFmt w:val="bullet"/>
      <w:lvlText w:val=""/>
      <w:lvlJc w:val="left"/>
      <w:pPr>
        <w:ind w:left="2160" w:hanging="360"/>
      </w:pPr>
      <w:rPr>
        <w:rFonts w:ascii="Arial" w:eastAsia="Courier New" w:hAnsi="Arial"/>
        <w:b w:val="0"/>
        <w:i w:val="0"/>
        <w:sz w:val="22"/>
      </w:rPr>
    </w:lvl>
    <w:lvl w:ilvl="3">
      <w:start w:val="1"/>
      <w:numFmt w:val="bullet"/>
      <w:lvlText w:val=""/>
      <w:lvlJc w:val="left"/>
      <w:pPr>
        <w:ind w:left="2880" w:hanging="360"/>
      </w:pPr>
      <w:rPr>
        <w:rFonts w:ascii="Arial" w:eastAsia="Courier New" w:hAnsi="Arial"/>
        <w:b w:val="0"/>
        <w:i w:val="0"/>
        <w:sz w:val="22"/>
      </w:rPr>
    </w:lvl>
    <w:lvl w:ilvl="4">
      <w:start w:val="1"/>
      <w:numFmt w:val="bullet"/>
      <w:lvlText w:val="o"/>
      <w:lvlJc w:val="left"/>
      <w:pPr>
        <w:ind w:left="3600" w:hanging="360"/>
      </w:pPr>
      <w:rPr>
        <w:rFonts w:ascii="Arial" w:hAnsi="Arial"/>
        <w:b w:val="0"/>
        <w:i w:val="0"/>
        <w:sz w:val="22"/>
      </w:rPr>
    </w:lvl>
    <w:lvl w:ilvl="5">
      <w:start w:val="1"/>
      <w:numFmt w:val="bullet"/>
      <w:lvlText w:val=""/>
      <w:lvlJc w:val="left"/>
      <w:pPr>
        <w:ind w:left="4320" w:hanging="360"/>
      </w:pPr>
      <w:rPr>
        <w:rFonts w:ascii="Arial" w:eastAsia="Courier New" w:hAnsi="Arial"/>
        <w:b w:val="0"/>
        <w:i w:val="0"/>
        <w:sz w:val="22"/>
      </w:rPr>
    </w:lvl>
    <w:lvl w:ilvl="6">
      <w:start w:val="1"/>
      <w:numFmt w:val="bullet"/>
      <w:lvlText w:val=""/>
      <w:lvlJc w:val="left"/>
      <w:pPr>
        <w:ind w:left="5040" w:hanging="360"/>
      </w:pPr>
      <w:rPr>
        <w:rFonts w:ascii="Arial" w:eastAsia="Courier New" w:hAnsi="Arial"/>
        <w:b w:val="0"/>
        <w:i w:val="0"/>
        <w:sz w:val="22"/>
      </w:rPr>
    </w:lvl>
    <w:lvl w:ilvl="7">
      <w:start w:val="1"/>
      <w:numFmt w:val="bullet"/>
      <w:lvlText w:val="o"/>
      <w:lvlJc w:val="left"/>
      <w:pPr>
        <w:ind w:left="5760" w:hanging="360"/>
      </w:pPr>
      <w:rPr>
        <w:rFonts w:ascii="Arial" w:hAnsi="Arial"/>
        <w:b w:val="0"/>
        <w:i w:val="0"/>
        <w:sz w:val="22"/>
      </w:rPr>
    </w:lvl>
    <w:lvl w:ilvl="8">
      <w:start w:val="1"/>
      <w:numFmt w:val="decimal"/>
      <w:lvlJc w:val="left"/>
    </w:lvl>
  </w:abstractNum>
  <w:abstractNum w:abstractNumId="49">
    <w:nsid w:val="00000032"/>
    <w:multiLevelType w:val="hybridMultilevel"/>
    <w:tmpl w:val="0000003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
    <w:nsid w:val="00000033"/>
    <w:multiLevelType w:val="hybridMultilevel"/>
    <w:tmpl w:val="0000003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1">
    <w:nsid w:val="00000034"/>
    <w:multiLevelType w:val="hybridMultilevel"/>
    <w:tmpl w:val="0000003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2">
    <w:nsid w:val="00000035"/>
    <w:multiLevelType w:val="hybridMultilevel"/>
    <w:tmpl w:val="0000003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3">
    <w:nsid w:val="00000036"/>
    <w:multiLevelType w:val="hybridMultilevel"/>
    <w:tmpl w:val="0000003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4">
    <w:nsid w:val="00000037"/>
    <w:multiLevelType w:val="hybridMultilevel"/>
    <w:tmpl w:val="0000003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5">
    <w:nsid w:val="00000038"/>
    <w:multiLevelType w:val="hybridMultilevel"/>
    <w:tmpl w:val="0000003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6">
    <w:nsid w:val="00000039"/>
    <w:multiLevelType w:val="hybridMultilevel"/>
    <w:tmpl w:val="0000003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7">
    <w:nsid w:val="0000003A"/>
    <w:multiLevelType w:val="hybridMultilevel"/>
    <w:tmpl w:val="0000003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8">
    <w:nsid w:val="0000003B"/>
    <w:multiLevelType w:val="hybridMultilevel"/>
    <w:tmpl w:val="0000003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9">
    <w:nsid w:val="0000003C"/>
    <w:multiLevelType w:val="hybridMultilevel"/>
    <w:tmpl w:val="0000003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0">
    <w:nsid w:val="0000003D"/>
    <w:multiLevelType w:val="hybridMultilevel"/>
    <w:tmpl w:val="0000003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1">
    <w:nsid w:val="0000003E"/>
    <w:multiLevelType w:val="hybridMultilevel"/>
    <w:tmpl w:val="0000003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2">
    <w:nsid w:val="0000003F"/>
    <w:multiLevelType w:val="hybridMultilevel"/>
    <w:tmpl w:val="0000003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3">
    <w:nsid w:val="00000040"/>
    <w:multiLevelType w:val="hybridMultilevel"/>
    <w:tmpl w:val="0000004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4">
    <w:nsid w:val="00000041"/>
    <w:multiLevelType w:val="hybridMultilevel"/>
    <w:tmpl w:val="0000004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5">
    <w:nsid w:val="00000042"/>
    <w:multiLevelType w:val="hybridMultilevel"/>
    <w:tmpl w:val="0000004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6">
    <w:nsid w:val="00000043"/>
    <w:multiLevelType w:val="hybridMultilevel"/>
    <w:tmpl w:val="0000004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7">
    <w:nsid w:val="00000044"/>
    <w:multiLevelType w:val="hybridMultilevel"/>
    <w:tmpl w:val="0000004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8">
    <w:nsid w:val="00000045"/>
    <w:multiLevelType w:val="hybridMultilevel"/>
    <w:tmpl w:val="0000004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9">
    <w:nsid w:val="00000046"/>
    <w:multiLevelType w:val="hybridMultilevel"/>
    <w:tmpl w:val="0000004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0">
    <w:nsid w:val="00000047"/>
    <w:multiLevelType w:val="hybridMultilevel"/>
    <w:tmpl w:val="0000004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1">
    <w:nsid w:val="00000048"/>
    <w:multiLevelType w:val="hybridMultilevel"/>
    <w:tmpl w:val="0000004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2">
    <w:nsid w:val="00000049"/>
    <w:multiLevelType w:val="hybridMultilevel"/>
    <w:tmpl w:val="0000004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3">
    <w:nsid w:val="0000004A"/>
    <w:multiLevelType w:val="hybridMultilevel"/>
    <w:tmpl w:val="0000004A"/>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4">
    <w:nsid w:val="0000004B"/>
    <w:multiLevelType w:val="hybridMultilevel"/>
    <w:tmpl w:val="0000004B"/>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5">
    <w:nsid w:val="0000004C"/>
    <w:multiLevelType w:val="hybridMultilevel"/>
    <w:tmpl w:val="0000004C"/>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6">
    <w:nsid w:val="0000004D"/>
    <w:multiLevelType w:val="hybridMultilevel"/>
    <w:tmpl w:val="0000004D"/>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7">
    <w:nsid w:val="0000004E"/>
    <w:multiLevelType w:val="hybridMultilevel"/>
    <w:tmpl w:val="0000004E"/>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8">
    <w:nsid w:val="0000004F"/>
    <w:multiLevelType w:val="hybridMultilevel"/>
    <w:tmpl w:val="0000004F"/>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9">
    <w:nsid w:val="00000050"/>
    <w:multiLevelType w:val="hybridMultilevel"/>
    <w:tmpl w:val="00000050"/>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0">
    <w:nsid w:val="00000051"/>
    <w:multiLevelType w:val="hybridMultilevel"/>
    <w:tmpl w:val="00000051"/>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1">
    <w:nsid w:val="00000052"/>
    <w:multiLevelType w:val="hybridMultilevel"/>
    <w:tmpl w:val="00000052"/>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2">
    <w:nsid w:val="00000053"/>
    <w:multiLevelType w:val="hybridMultilevel"/>
    <w:tmpl w:val="00000053"/>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3">
    <w:nsid w:val="00000054"/>
    <w:multiLevelType w:val="hybridMultilevel"/>
    <w:tmpl w:val="00000054"/>
    <w:lvl w:ilvl="0">
      <w:start w:val="1"/>
      <w:numFmt w:val="bullet"/>
      <w:lvlText w:val="•"/>
      <w:lvlJc w:val="left"/>
      <w:pPr>
        <w:ind w:left="540" w:hanging="270"/>
      </w:pPr>
      <w:rPr>
        <w:rFonts w:ascii="Sitka Text" w:eastAsia="Courier New" w:hAnsi="Sitka Text"/>
        <w:b w:val="0"/>
        <w:i w:val="0"/>
        <w:sz w:val="24"/>
      </w:rPr>
    </w:lvl>
    <w:lvl w:ilvl="1">
      <w:start w:val="1"/>
      <w:numFmt w:val="bullet"/>
      <w:lvlText w:val="◦"/>
      <w:lvlJc w:val="left"/>
      <w:pPr>
        <w:ind w:left="1260" w:hanging="270"/>
      </w:pPr>
      <w:rPr>
        <w:rFonts w:ascii="Sitka Text" w:eastAsia="Courier New" w:hAnsi="Sitka Text"/>
        <w:b w:val="0"/>
        <w:i w:val="0"/>
        <w:sz w:val="24"/>
      </w:rPr>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4">
    <w:nsid w:val="00000055"/>
    <w:multiLevelType w:val="hybridMultilevel"/>
    <w:tmpl w:val="00000055"/>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5">
    <w:nsid w:val="00000056"/>
    <w:multiLevelType w:val="hybridMultilevel"/>
    <w:tmpl w:val="0000005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6">
    <w:nsid w:val="00000057"/>
    <w:multiLevelType w:val="hybridMultilevel"/>
    <w:tmpl w:val="0000005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7">
    <w:nsid w:val="00000058"/>
    <w:multiLevelType w:val="hybridMultilevel"/>
    <w:tmpl w:val="0000005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8">
    <w:nsid w:val="00000059"/>
    <w:multiLevelType w:val="hybridMultilevel"/>
    <w:tmpl w:val="0000005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9">
    <w:nsid w:val="0000005A"/>
    <w:multiLevelType w:val="hybridMultilevel"/>
    <w:tmpl w:val="0000005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0">
    <w:nsid w:val="0000005B"/>
    <w:multiLevelType w:val="hybridMultilevel"/>
    <w:tmpl w:val="0000005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1">
    <w:nsid w:val="0000005C"/>
    <w:multiLevelType w:val="hybridMultilevel"/>
    <w:tmpl w:val="0000005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2">
    <w:nsid w:val="0000005D"/>
    <w:multiLevelType w:val="hybridMultilevel"/>
    <w:tmpl w:val="0000005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3">
    <w:nsid w:val="0000005E"/>
    <w:multiLevelType w:val="hybridMultilevel"/>
    <w:tmpl w:val="0000005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4">
    <w:nsid w:val="0000005F"/>
    <w:multiLevelType w:val="hybridMultilevel"/>
    <w:tmpl w:val="0000005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5">
    <w:nsid w:val="00000060"/>
    <w:multiLevelType w:val="hybridMultilevel"/>
    <w:tmpl w:val="0000006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6">
    <w:nsid w:val="00000061"/>
    <w:multiLevelType w:val="hybridMultilevel"/>
    <w:tmpl w:val="0000006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7">
    <w:nsid w:val="00000062"/>
    <w:multiLevelType w:val="hybridMultilevel"/>
    <w:tmpl w:val="0000006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8">
    <w:nsid w:val="00000063"/>
    <w:multiLevelType w:val="hybridMultilevel"/>
    <w:tmpl w:val="0000006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9">
    <w:nsid w:val="00000064"/>
    <w:multiLevelType w:val="hybridMultilevel"/>
    <w:tmpl w:val="0000006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0">
    <w:nsid w:val="00000065"/>
    <w:multiLevelType w:val="hybridMultilevel"/>
    <w:tmpl w:val="0000006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1">
    <w:nsid w:val="00000066"/>
    <w:multiLevelType w:val="hybridMultilevel"/>
    <w:tmpl w:val="0000006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2">
    <w:nsid w:val="00000067"/>
    <w:multiLevelType w:val="hybridMultilevel"/>
    <w:tmpl w:val="0000006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3">
    <w:nsid w:val="00000068"/>
    <w:multiLevelType w:val="hybridMultilevel"/>
    <w:tmpl w:val="00000068"/>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4">
    <w:nsid w:val="00000069"/>
    <w:multiLevelType w:val="hybridMultilevel"/>
    <w:tmpl w:val="0000006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5">
    <w:nsid w:val="0000006A"/>
    <w:multiLevelType w:val="hybridMultilevel"/>
    <w:tmpl w:val="0000006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defaultTabStop w:val="1200"/>
  <w:doNotShadeFormData/>
  <w:characterSpacingControl w:val="compressPunctuation"/>
  <w:endnotePr>
    <w:numFmt w:val="decimal"/>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Asci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pPr>
      <w:widowControl w:val="0"/>
      <w:autoSpaceDE w:val="0"/>
      <w:autoSpaceDN w:val="0"/>
      <w:adjustRightInd w:val="0"/>
    </w:p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CodeBlock">
    <w:name w:val="Code Block"/>
    <w:uiPriority w:val="99"/>
    <w:pPr>
      <w:widowControl w:val="0"/>
      <w:tabs>
        <w:tab w:val="left" w:pos="720"/>
        <w:tab w:val="left" w:pos="1080"/>
        <w:tab w:val="left" w:pos="1440"/>
        <w:tab w:val="left" w:pos="1800"/>
        <w:tab w:val="left" w:pos="2160"/>
      </w:tabs>
      <w:autoSpaceDE w:val="0"/>
      <w:autoSpaceDN w:val="0"/>
      <w:adjustRightInd w:val="0"/>
      <w:ind w:left="720"/>
    </w:pPr>
    <w:rPr>
      <w:rFonts w:ascii="Consolas" w:hAnsi="Consolas" w:cs="Consolas"/>
      <w:b w:val="0"/>
      <w:i w:val="0"/>
      <w:sz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DEVMACY</dc:title>
  <dc:creator>&lt;$template_firstName&gt; &lt;$template_lastName&gt;</dc:creator>
  <cp:revision>0</cp:revision>
  <dcterms:created xsi:type="dcterms:W3CDTF">2026-04-11T19:33:04Z</dcterms:created>
  <dcterms:modified xsi:type="dcterms:W3CDTF">2026-04-11T19:33:04Z</dcterms:modified>
</cp:coreProperties>
</file>